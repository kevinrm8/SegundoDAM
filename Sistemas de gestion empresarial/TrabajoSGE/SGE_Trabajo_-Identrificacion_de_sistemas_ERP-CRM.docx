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537D99" w14:textId="3BB517E1" w:rsidR="00686726" w:rsidRPr="00680765" w:rsidRDefault="00721BD8" w:rsidP="00680765">
      <w:pPr>
        <w:spacing w:after="0" w:line="240" w:lineRule="auto"/>
        <w:jc w:val="both"/>
        <w:rPr>
          <w:rFonts w:eastAsia="Times New Roman" w:cstheme="minorHAnsi"/>
          <w:sz w:val="24"/>
          <w:szCs w:val="24"/>
          <w:lang w:eastAsia="es-ES"/>
        </w:rPr>
      </w:pPr>
      <w:r w:rsidRPr="00680765">
        <w:rPr>
          <w:rFonts w:cstheme="minorHAnsi"/>
          <w:noProof/>
          <w:lang w:eastAsia="es-ES"/>
        </w:rPr>
        <mc:AlternateContent>
          <mc:Choice Requires="wps">
            <w:drawing>
              <wp:anchor distT="0" distB="0" distL="114300" distR="114300" simplePos="0" relativeHeight="251685888" behindDoc="0" locked="0" layoutInCell="1" allowOverlap="1" wp14:anchorId="621E086F" wp14:editId="133CB283">
                <wp:simplePos x="0" y="0"/>
                <wp:positionH relativeFrom="margin">
                  <wp:align>left</wp:align>
                </wp:positionH>
                <wp:positionV relativeFrom="paragraph">
                  <wp:posOffset>336684</wp:posOffset>
                </wp:positionV>
                <wp:extent cx="6111875" cy="2915920"/>
                <wp:effectExtent l="0" t="0" r="0"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6111875" cy="2915920"/>
                        </a:xfrm>
                        <a:prstGeom prst="rect">
                          <a:avLst/>
                        </a:prstGeom>
                        <a:noFill/>
                        <a:ln>
                          <a:noFill/>
                        </a:ln>
                        <a:effectLst/>
                      </wps:spPr>
                      <wps:txbx>
                        <w:txbxContent>
                          <w:p w14:paraId="276F36BC" w14:textId="77777777" w:rsidR="00B50D79" w:rsidRPr="00BC7F60" w:rsidRDefault="00B50D79" w:rsidP="00721BD8">
                            <w:pPr>
                              <w:spacing w:after="0" w:line="240" w:lineRule="auto"/>
                              <w:jc w:val="center"/>
                              <w:rPr>
                                <w:rFonts w:ascii="Times New Roman" w:eastAsia="Times New Roman" w:hAnsi="Times New Roman" w:cs="Times New Roman"/>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7F60">
                              <w:rPr>
                                <w:rFonts w:ascii="Times New Roman" w:eastAsia="Times New Roman" w:hAnsi="Times New Roman" w:cs="Times New Roman"/>
                                <w:color w:val="000000" w:themeColor="text1"/>
                                <w:sz w:val="96"/>
                                <w:szCs w:val="7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IDENTIFICACIÓN DE SISTEMAS ERP-CRM Y SOLUCIONES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1E086F" id="_x0000_t202" coordsize="21600,21600" o:spt="202" path="m,l,21600r21600,l21600,xe">
                <v:stroke joinstyle="miter"/>
                <v:path gradientshapeok="t" o:connecttype="rect"/>
              </v:shapetype>
              <v:shape id="Cuadro de texto 1" o:spid="_x0000_s1026" type="#_x0000_t202" style="position:absolute;left:0;text-align:left;margin-left:0;margin-top:26.5pt;width:481.25pt;height:229.6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" filled="f" stroked="f">
                <v:textbox>
                  <w:txbxContent>
                    <w:p w14:paraId="276F36BC" w14:textId="77777777" w:rsidR="00B50D79" w:rsidRPr="00BC7F60" w:rsidRDefault="00B50D79" w:rsidP="00721BD8">
                      <w:pPr>
                        <w:spacing w:after="0" w:line="240" w:lineRule="auto"/>
                        <w:jc w:val="center"/>
                        <w:rPr>
                          <w:rFonts w:ascii="Times New Roman" w:eastAsia="Times New Roman" w:hAnsi="Times New Roman" w:cs="Times New Roman"/>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7F60">
                        <w:rPr>
                          <w:rFonts w:ascii="Times New Roman" w:eastAsia="Times New Roman" w:hAnsi="Times New Roman" w:cs="Times New Roman"/>
                          <w:color w:val="000000" w:themeColor="text1"/>
                          <w:sz w:val="96"/>
                          <w:szCs w:val="72"/>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IDENTIFICACIÓN DE SISTEMAS ERP-CRM Y SOLUCIONES BI</w:t>
                      </w:r>
                    </w:p>
                  </w:txbxContent>
                </v:textbox>
                <w10:wrap type="square" anchorx="margin"/>
              </v:shape>
            </w:pict>
          </mc:Fallback>
        </mc:AlternateContent>
      </w:r>
      <w:r w:rsidR="00BC7F60" w:rsidRPr="00680765">
        <w:rPr>
          <w:rFonts w:cstheme="minorHAnsi"/>
          <w:noProof/>
          <w:lang w:eastAsia="es-ES"/>
        </w:rPr>
        <w:drawing>
          <wp:anchor distT="0" distB="0" distL="114300" distR="114300" simplePos="0" relativeHeight="251686912" behindDoc="0" locked="0" layoutInCell="1" allowOverlap="1" wp14:anchorId="03E3E2F7" wp14:editId="5886E00A">
            <wp:simplePos x="0" y="0"/>
            <wp:positionH relativeFrom="margin">
              <wp:align>right</wp:align>
            </wp:positionH>
            <wp:positionV relativeFrom="paragraph">
              <wp:posOffset>2837180</wp:posOffset>
            </wp:positionV>
            <wp:extent cx="5400040" cy="2967355"/>
            <wp:effectExtent l="0" t="0" r="0" b="4445"/>
            <wp:wrapSquare wrapText="bothSides"/>
            <wp:docPr id="26" name="Imagen 26" descr="▷Guía: Cómo Elegir el Mejor Software ERP en 2021 » NAVEX CONSULTORIA  INFORMATICA 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uía: Cómo Elegir el Mejor Software ERP en 2021 » NAVEX CONSULTORIA  INFORMATICA S.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967355"/>
                    </a:xfrm>
                    <a:prstGeom prst="rect">
                      <a:avLst/>
                    </a:prstGeom>
                    <a:noFill/>
                    <a:ln>
                      <a:noFill/>
                    </a:ln>
                  </pic:spPr>
                </pic:pic>
              </a:graphicData>
            </a:graphic>
          </wp:anchor>
        </w:drawing>
      </w:r>
    </w:p>
    <w:p w14:paraId="21063CA4" w14:textId="77777777" w:rsidR="00686726" w:rsidRPr="00680765" w:rsidRDefault="00686726" w:rsidP="00680765">
      <w:pPr>
        <w:spacing w:after="0" w:line="240" w:lineRule="auto"/>
        <w:jc w:val="both"/>
        <w:rPr>
          <w:rFonts w:eastAsia="Times New Roman" w:cstheme="minorHAnsi"/>
          <w:sz w:val="24"/>
          <w:szCs w:val="24"/>
          <w:lang w:eastAsia="es-ES"/>
        </w:rPr>
      </w:pPr>
    </w:p>
    <w:p w14:paraId="075112D5" w14:textId="77777777" w:rsidR="00686726" w:rsidRPr="00680765" w:rsidRDefault="00686726" w:rsidP="00680765">
      <w:pPr>
        <w:spacing w:after="0" w:line="240" w:lineRule="auto"/>
        <w:jc w:val="both"/>
        <w:rPr>
          <w:rFonts w:eastAsia="Times New Roman" w:cstheme="minorHAnsi"/>
          <w:sz w:val="24"/>
          <w:szCs w:val="24"/>
          <w:lang w:eastAsia="es-ES"/>
        </w:rPr>
      </w:pPr>
    </w:p>
    <w:p w14:paraId="4C4C3225" w14:textId="77777777" w:rsidR="00686726" w:rsidRPr="00680765" w:rsidRDefault="00686726" w:rsidP="00680765">
      <w:pPr>
        <w:spacing w:after="0" w:line="240" w:lineRule="auto"/>
        <w:jc w:val="both"/>
        <w:rPr>
          <w:rFonts w:eastAsia="Times New Roman" w:cstheme="minorHAnsi"/>
          <w:sz w:val="24"/>
          <w:szCs w:val="24"/>
          <w:lang w:eastAsia="es-ES"/>
        </w:rPr>
      </w:pPr>
    </w:p>
    <w:p w14:paraId="222C9B32" w14:textId="77777777" w:rsidR="00BC7F60" w:rsidRPr="00680765" w:rsidRDefault="00BC7F60" w:rsidP="00680765">
      <w:pPr>
        <w:spacing w:after="0" w:line="240" w:lineRule="auto"/>
        <w:jc w:val="both"/>
        <w:rPr>
          <w:rFonts w:eastAsia="Times New Roman" w:cstheme="minorHAnsi"/>
          <w:sz w:val="24"/>
          <w:szCs w:val="24"/>
          <w:lang w:eastAsia="es-ES"/>
        </w:rPr>
      </w:pPr>
    </w:p>
    <w:p w14:paraId="244A9A44" w14:textId="77777777" w:rsidR="00BC7F60" w:rsidRPr="00680765" w:rsidRDefault="00BC7F60" w:rsidP="00680765">
      <w:pPr>
        <w:spacing w:after="0" w:line="240" w:lineRule="auto"/>
        <w:jc w:val="both"/>
        <w:rPr>
          <w:rFonts w:eastAsia="Times New Roman" w:cstheme="minorHAnsi"/>
          <w:sz w:val="24"/>
          <w:szCs w:val="24"/>
          <w:lang w:eastAsia="es-ES"/>
        </w:rPr>
      </w:pPr>
    </w:p>
    <w:p w14:paraId="5D0CF905" w14:textId="77777777" w:rsidR="00686726" w:rsidRPr="00680765" w:rsidRDefault="00686726" w:rsidP="00680765">
      <w:pPr>
        <w:spacing w:after="0" w:line="240" w:lineRule="auto"/>
        <w:jc w:val="both"/>
        <w:rPr>
          <w:rFonts w:eastAsia="Times New Roman" w:cstheme="minorHAnsi"/>
          <w:sz w:val="24"/>
          <w:szCs w:val="24"/>
          <w:lang w:eastAsia="es-ES"/>
        </w:rPr>
      </w:pPr>
    </w:p>
    <w:p w14:paraId="55BA183F" w14:textId="77777777" w:rsidR="00686726" w:rsidRPr="00680765" w:rsidRDefault="00686726" w:rsidP="00721BD8">
      <w:pPr>
        <w:spacing w:after="0" w:line="240" w:lineRule="auto"/>
        <w:jc w:val="right"/>
        <w:rPr>
          <w:rFonts w:eastAsia="Times New Roman" w:cstheme="minorHAnsi"/>
          <w:sz w:val="24"/>
          <w:szCs w:val="24"/>
          <w:lang w:eastAsia="es-ES"/>
        </w:rPr>
      </w:pPr>
      <w:r w:rsidRPr="00680765">
        <w:rPr>
          <w:rFonts w:eastAsia="Times New Roman" w:cstheme="minorHAnsi"/>
          <w:sz w:val="24"/>
          <w:szCs w:val="24"/>
          <w:lang w:eastAsia="es-ES"/>
        </w:rPr>
        <w:t xml:space="preserve">Sistemas de </w:t>
      </w:r>
      <w:r w:rsidR="008C05BE" w:rsidRPr="00680765">
        <w:rPr>
          <w:rFonts w:eastAsia="Times New Roman" w:cstheme="minorHAnsi"/>
          <w:sz w:val="24"/>
          <w:szCs w:val="24"/>
          <w:lang w:eastAsia="es-ES"/>
        </w:rPr>
        <w:t>Gestión</w:t>
      </w:r>
      <w:r w:rsidRPr="00680765">
        <w:rPr>
          <w:rFonts w:eastAsia="Times New Roman" w:cstheme="minorHAnsi"/>
          <w:sz w:val="24"/>
          <w:szCs w:val="24"/>
          <w:lang w:eastAsia="es-ES"/>
        </w:rPr>
        <w:t xml:space="preserve"> Empresarial</w:t>
      </w:r>
    </w:p>
    <w:p w14:paraId="5F410426" w14:textId="0B415B9E" w:rsidR="00686726" w:rsidRDefault="00686726" w:rsidP="00721BD8">
      <w:pPr>
        <w:spacing w:after="0" w:line="240" w:lineRule="auto"/>
        <w:jc w:val="right"/>
        <w:rPr>
          <w:rFonts w:eastAsia="Times New Roman" w:cstheme="minorHAnsi"/>
          <w:sz w:val="24"/>
          <w:szCs w:val="24"/>
          <w:lang w:eastAsia="es-ES"/>
        </w:rPr>
      </w:pPr>
      <w:r w:rsidRPr="00680765">
        <w:rPr>
          <w:rFonts w:eastAsia="Times New Roman" w:cstheme="minorHAnsi"/>
          <w:sz w:val="24"/>
          <w:szCs w:val="24"/>
          <w:lang w:eastAsia="es-ES"/>
        </w:rPr>
        <w:t>2º DAM</w:t>
      </w:r>
      <w:r w:rsidRPr="00680765">
        <w:rPr>
          <w:rFonts w:eastAsia="Times New Roman" w:cstheme="minorHAnsi"/>
          <w:sz w:val="24"/>
          <w:szCs w:val="24"/>
          <w:lang w:eastAsia="es-ES"/>
        </w:rPr>
        <w:tab/>
        <w:t>IES SERPIS</w:t>
      </w:r>
    </w:p>
    <w:p w14:paraId="65646A41" w14:textId="77777777" w:rsidR="00346659" w:rsidRPr="00680765" w:rsidRDefault="00346659" w:rsidP="00721BD8">
      <w:pPr>
        <w:spacing w:after="0" w:line="240" w:lineRule="auto"/>
        <w:jc w:val="right"/>
        <w:rPr>
          <w:rFonts w:eastAsia="Times New Roman" w:cstheme="minorHAnsi"/>
          <w:sz w:val="24"/>
          <w:szCs w:val="24"/>
          <w:lang w:eastAsia="es-ES"/>
        </w:rPr>
      </w:pPr>
    </w:p>
    <w:p w14:paraId="5C4908C9" w14:textId="584D1FBF" w:rsidR="00686726" w:rsidRPr="00680765" w:rsidRDefault="00346659" w:rsidP="00346659">
      <w:pPr>
        <w:spacing w:after="0" w:line="240" w:lineRule="auto"/>
        <w:jc w:val="right"/>
        <w:rPr>
          <w:rFonts w:eastAsia="Times New Roman" w:cstheme="minorHAnsi"/>
          <w:sz w:val="24"/>
          <w:szCs w:val="24"/>
          <w:lang w:eastAsia="es-ES"/>
        </w:rPr>
      </w:pPr>
      <w:r w:rsidRPr="00680765">
        <w:rPr>
          <w:rFonts w:eastAsia="Times New Roman" w:cstheme="minorHAnsi"/>
          <w:sz w:val="24"/>
          <w:szCs w:val="24"/>
          <w:lang w:eastAsia="es-ES"/>
        </w:rPr>
        <w:t>Kevin Rosales</w:t>
      </w:r>
    </w:p>
    <w:p w14:paraId="78E2DED5" w14:textId="77777777" w:rsidR="00686726" w:rsidRPr="00680765" w:rsidRDefault="00686726" w:rsidP="00721BD8">
      <w:pPr>
        <w:spacing w:after="0" w:line="240" w:lineRule="auto"/>
        <w:jc w:val="right"/>
        <w:rPr>
          <w:rFonts w:eastAsia="Times New Roman" w:cstheme="minorHAnsi"/>
          <w:sz w:val="24"/>
          <w:szCs w:val="24"/>
          <w:lang w:eastAsia="es-ES"/>
        </w:rPr>
      </w:pPr>
      <w:r w:rsidRPr="00680765">
        <w:rPr>
          <w:rFonts w:eastAsia="Times New Roman" w:cstheme="minorHAnsi"/>
          <w:sz w:val="24"/>
          <w:szCs w:val="24"/>
          <w:lang w:eastAsia="es-ES"/>
        </w:rPr>
        <w:t>Axel</w:t>
      </w:r>
      <w:r w:rsidR="008C05BE" w:rsidRPr="00680765">
        <w:rPr>
          <w:rFonts w:eastAsia="Times New Roman" w:cstheme="minorHAnsi"/>
          <w:sz w:val="24"/>
          <w:szCs w:val="24"/>
          <w:lang w:eastAsia="es-ES"/>
        </w:rPr>
        <w:t xml:space="preserve"> Pérez</w:t>
      </w:r>
    </w:p>
    <w:p w14:paraId="328B8D16" w14:textId="77777777" w:rsidR="00686726" w:rsidRDefault="008C05BE" w:rsidP="00721BD8">
      <w:pPr>
        <w:spacing w:after="0" w:line="240" w:lineRule="auto"/>
        <w:jc w:val="right"/>
        <w:rPr>
          <w:rFonts w:eastAsia="Times New Roman" w:cstheme="minorHAnsi"/>
          <w:sz w:val="24"/>
          <w:szCs w:val="24"/>
          <w:lang w:eastAsia="es-ES"/>
        </w:rPr>
      </w:pPr>
      <w:r w:rsidRPr="00680765">
        <w:rPr>
          <w:rFonts w:eastAsia="Times New Roman" w:cstheme="minorHAnsi"/>
          <w:sz w:val="24"/>
          <w:szCs w:val="24"/>
          <w:lang w:eastAsia="es-ES"/>
        </w:rPr>
        <w:t>Héctor Rangel</w:t>
      </w:r>
      <w:r w:rsidR="00686726" w:rsidRPr="00680765">
        <w:rPr>
          <w:rFonts w:eastAsia="Times New Roman" w:cstheme="minorHAnsi"/>
          <w:sz w:val="24"/>
          <w:szCs w:val="24"/>
          <w:lang w:eastAsia="es-ES"/>
        </w:rPr>
        <w:t xml:space="preserve"> </w:t>
      </w:r>
    </w:p>
    <w:p w14:paraId="2D61F712" w14:textId="77777777" w:rsidR="00B50D79" w:rsidRDefault="00B50D79" w:rsidP="00721BD8">
      <w:pPr>
        <w:spacing w:after="0" w:line="240" w:lineRule="auto"/>
        <w:jc w:val="right"/>
        <w:rPr>
          <w:rFonts w:eastAsia="Times New Roman" w:cstheme="minorHAnsi"/>
          <w:sz w:val="24"/>
          <w:szCs w:val="24"/>
          <w:lang w:eastAsia="es-ES"/>
        </w:rPr>
      </w:pPr>
    </w:p>
    <w:p w14:paraId="22502955" w14:textId="77777777" w:rsidR="00B50D79" w:rsidRDefault="00B50D79" w:rsidP="00721BD8">
      <w:pPr>
        <w:spacing w:after="0" w:line="240" w:lineRule="auto"/>
        <w:jc w:val="right"/>
        <w:rPr>
          <w:rFonts w:eastAsia="Times New Roman" w:cstheme="minorHAnsi"/>
          <w:sz w:val="24"/>
          <w:szCs w:val="24"/>
          <w:lang w:eastAsia="es-ES"/>
        </w:rPr>
      </w:pPr>
    </w:p>
    <w:p w14:paraId="784E79C4" w14:textId="77777777" w:rsidR="00B50D79" w:rsidRDefault="00B50D79" w:rsidP="00721BD8">
      <w:pPr>
        <w:spacing w:after="0" w:line="240" w:lineRule="auto"/>
        <w:jc w:val="right"/>
        <w:rPr>
          <w:rFonts w:eastAsia="Times New Roman" w:cstheme="minorHAnsi"/>
          <w:sz w:val="24"/>
          <w:szCs w:val="24"/>
          <w:lang w:eastAsia="es-ES"/>
        </w:rPr>
      </w:pPr>
    </w:p>
    <w:p w14:paraId="66BC646A" w14:textId="77777777" w:rsidR="00B50D79" w:rsidRDefault="00B50D79" w:rsidP="00721BD8">
      <w:pPr>
        <w:spacing w:after="0" w:line="240" w:lineRule="auto"/>
        <w:jc w:val="right"/>
        <w:rPr>
          <w:rFonts w:eastAsia="Times New Roman" w:cstheme="minorHAnsi"/>
          <w:sz w:val="24"/>
          <w:szCs w:val="24"/>
          <w:lang w:eastAsia="es-ES"/>
        </w:rPr>
      </w:pPr>
    </w:p>
    <w:sdt>
      <w:sdtPr>
        <w:rPr>
          <w:rFonts w:asciiTheme="minorHAnsi" w:eastAsiaTheme="minorHAnsi" w:hAnsiTheme="minorHAnsi" w:cstheme="minorBidi"/>
          <w:color w:val="auto"/>
          <w:sz w:val="22"/>
          <w:szCs w:val="22"/>
          <w:lang w:eastAsia="en-US"/>
        </w:rPr>
        <w:id w:val="428700950"/>
        <w:docPartObj>
          <w:docPartGallery w:val="Table of Contents"/>
          <w:docPartUnique/>
        </w:docPartObj>
      </w:sdtPr>
      <w:sdtEndPr>
        <w:rPr>
          <w:b/>
          <w:bCs/>
        </w:rPr>
      </w:sdtEndPr>
      <w:sdtContent>
        <w:p w14:paraId="5EE43AF2" w14:textId="2868E7B4" w:rsidR="00AE06A3" w:rsidRPr="00AE06A3" w:rsidRDefault="00AE06A3">
          <w:pPr>
            <w:pStyle w:val="TtulodeTDC"/>
            <w:rPr>
              <w:rStyle w:val="Ttulo1Car"/>
              <w:color w:val="auto"/>
            </w:rPr>
          </w:pPr>
          <w:r w:rsidRPr="00AE06A3">
            <w:rPr>
              <w:rStyle w:val="Ttulo1Car"/>
              <w:color w:val="auto"/>
            </w:rPr>
            <w:t>Índice</w:t>
          </w:r>
        </w:p>
        <w:p w14:paraId="110C0B6E" w14:textId="77777777" w:rsidR="00AE06A3" w:rsidRDefault="00AE06A3">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58616247" w:history="1">
            <w:r w:rsidRPr="00902E82">
              <w:rPr>
                <w:rStyle w:val="Hipervnculo"/>
                <w:noProof/>
                <w:lang w:eastAsia="es-ES"/>
              </w:rPr>
              <w:t>1.</w:t>
            </w:r>
            <w:r>
              <w:rPr>
                <w:rFonts w:eastAsiaTheme="minorEastAsia"/>
                <w:noProof/>
                <w:lang w:eastAsia="es-ES"/>
              </w:rPr>
              <w:tab/>
            </w:r>
            <w:r w:rsidRPr="00902E82">
              <w:rPr>
                <w:rStyle w:val="Hipervnculo"/>
                <w:noProof/>
              </w:rPr>
              <w:t>Introducción</w:t>
            </w:r>
            <w:r>
              <w:rPr>
                <w:noProof/>
                <w:webHidden/>
              </w:rPr>
              <w:tab/>
            </w:r>
            <w:r>
              <w:rPr>
                <w:noProof/>
                <w:webHidden/>
              </w:rPr>
              <w:fldChar w:fldCharType="begin"/>
            </w:r>
            <w:r>
              <w:rPr>
                <w:noProof/>
                <w:webHidden/>
              </w:rPr>
              <w:instrText xml:space="preserve"> PAGEREF _Toc58616247 \h </w:instrText>
            </w:r>
            <w:r>
              <w:rPr>
                <w:noProof/>
                <w:webHidden/>
              </w:rPr>
            </w:r>
            <w:r>
              <w:rPr>
                <w:noProof/>
                <w:webHidden/>
              </w:rPr>
              <w:fldChar w:fldCharType="separate"/>
            </w:r>
            <w:r w:rsidR="00002B0B">
              <w:rPr>
                <w:noProof/>
                <w:webHidden/>
              </w:rPr>
              <w:t>3</w:t>
            </w:r>
            <w:r>
              <w:rPr>
                <w:noProof/>
                <w:webHidden/>
              </w:rPr>
              <w:fldChar w:fldCharType="end"/>
            </w:r>
          </w:hyperlink>
        </w:p>
        <w:p w14:paraId="161F419F" w14:textId="77777777" w:rsidR="00AE06A3" w:rsidRDefault="005D1B22">
          <w:pPr>
            <w:pStyle w:val="TDC1"/>
            <w:tabs>
              <w:tab w:val="left" w:pos="440"/>
              <w:tab w:val="right" w:leader="dot" w:pos="8494"/>
            </w:tabs>
            <w:rPr>
              <w:rFonts w:eastAsiaTheme="minorEastAsia"/>
              <w:noProof/>
              <w:lang w:eastAsia="es-ES"/>
            </w:rPr>
          </w:pPr>
          <w:hyperlink w:anchor="_Toc58616248" w:history="1">
            <w:r w:rsidR="00AE06A3" w:rsidRPr="00902E82">
              <w:rPr>
                <w:rStyle w:val="Hipervnculo"/>
                <w:noProof/>
                <w:lang w:eastAsia="es-ES"/>
              </w:rPr>
              <w:t>2.</w:t>
            </w:r>
            <w:r w:rsidR="00AE06A3">
              <w:rPr>
                <w:rFonts w:eastAsiaTheme="minorEastAsia"/>
                <w:noProof/>
                <w:lang w:eastAsia="es-ES"/>
              </w:rPr>
              <w:tab/>
            </w:r>
            <w:r w:rsidR="00AE06A3" w:rsidRPr="00902E82">
              <w:rPr>
                <w:rStyle w:val="Hipervnculo"/>
                <w:rFonts w:eastAsia="Times New Roman"/>
                <w:noProof/>
                <w:lang w:eastAsia="es-ES"/>
              </w:rPr>
              <w:t>ERP’s Analizados</w:t>
            </w:r>
            <w:r w:rsidR="00AE06A3">
              <w:rPr>
                <w:noProof/>
                <w:webHidden/>
              </w:rPr>
              <w:tab/>
            </w:r>
            <w:r w:rsidR="00AE06A3">
              <w:rPr>
                <w:noProof/>
                <w:webHidden/>
              </w:rPr>
              <w:fldChar w:fldCharType="begin"/>
            </w:r>
            <w:r w:rsidR="00AE06A3">
              <w:rPr>
                <w:noProof/>
                <w:webHidden/>
              </w:rPr>
              <w:instrText xml:space="preserve"> PAGEREF _Toc58616248 \h </w:instrText>
            </w:r>
            <w:r w:rsidR="00AE06A3">
              <w:rPr>
                <w:noProof/>
                <w:webHidden/>
              </w:rPr>
            </w:r>
            <w:r w:rsidR="00AE06A3">
              <w:rPr>
                <w:noProof/>
                <w:webHidden/>
              </w:rPr>
              <w:fldChar w:fldCharType="separate"/>
            </w:r>
            <w:r w:rsidR="00002B0B">
              <w:rPr>
                <w:noProof/>
                <w:webHidden/>
              </w:rPr>
              <w:t>3</w:t>
            </w:r>
            <w:r w:rsidR="00AE06A3">
              <w:rPr>
                <w:noProof/>
                <w:webHidden/>
              </w:rPr>
              <w:fldChar w:fldCharType="end"/>
            </w:r>
          </w:hyperlink>
        </w:p>
        <w:p w14:paraId="48252F40" w14:textId="77777777" w:rsidR="00AE06A3" w:rsidRDefault="005D1B22">
          <w:pPr>
            <w:pStyle w:val="TDC2"/>
            <w:tabs>
              <w:tab w:val="right" w:leader="dot" w:pos="8494"/>
            </w:tabs>
            <w:rPr>
              <w:rFonts w:eastAsiaTheme="minorEastAsia"/>
              <w:noProof/>
              <w:lang w:eastAsia="es-ES"/>
            </w:rPr>
          </w:pPr>
          <w:hyperlink w:anchor="_Toc58616249" w:history="1">
            <w:r w:rsidR="00AE06A3" w:rsidRPr="00902E82">
              <w:rPr>
                <w:rStyle w:val="Hipervnculo"/>
                <w:rFonts w:eastAsia="Times New Roman"/>
                <w:noProof/>
                <w:lang w:eastAsia="es-ES"/>
              </w:rPr>
              <w:t>2.1. HO</w:t>
            </w:r>
            <w:r w:rsidR="00AE06A3" w:rsidRPr="00902E82">
              <w:rPr>
                <w:rStyle w:val="Hipervnculo"/>
                <w:noProof/>
              </w:rPr>
              <w:t>L</w:t>
            </w:r>
            <w:r w:rsidR="00AE06A3" w:rsidRPr="00902E82">
              <w:rPr>
                <w:rStyle w:val="Hipervnculo"/>
                <w:rFonts w:eastAsia="Times New Roman"/>
                <w:noProof/>
                <w:lang w:eastAsia="es-ES"/>
              </w:rPr>
              <w:t>DED</w:t>
            </w:r>
            <w:r w:rsidR="00AE06A3">
              <w:rPr>
                <w:noProof/>
                <w:webHidden/>
              </w:rPr>
              <w:tab/>
            </w:r>
            <w:r w:rsidR="00AE06A3">
              <w:rPr>
                <w:noProof/>
                <w:webHidden/>
              </w:rPr>
              <w:fldChar w:fldCharType="begin"/>
            </w:r>
            <w:r w:rsidR="00AE06A3">
              <w:rPr>
                <w:noProof/>
                <w:webHidden/>
              </w:rPr>
              <w:instrText xml:space="preserve"> PAGEREF _Toc58616249 \h </w:instrText>
            </w:r>
            <w:r w:rsidR="00AE06A3">
              <w:rPr>
                <w:noProof/>
                <w:webHidden/>
              </w:rPr>
            </w:r>
            <w:r w:rsidR="00AE06A3">
              <w:rPr>
                <w:noProof/>
                <w:webHidden/>
              </w:rPr>
              <w:fldChar w:fldCharType="separate"/>
            </w:r>
            <w:r w:rsidR="00002B0B">
              <w:rPr>
                <w:noProof/>
                <w:webHidden/>
              </w:rPr>
              <w:t>3</w:t>
            </w:r>
            <w:r w:rsidR="00AE06A3">
              <w:rPr>
                <w:noProof/>
                <w:webHidden/>
              </w:rPr>
              <w:fldChar w:fldCharType="end"/>
            </w:r>
          </w:hyperlink>
        </w:p>
        <w:p w14:paraId="559296D2" w14:textId="77777777" w:rsidR="00AE06A3" w:rsidRDefault="005D1B22">
          <w:pPr>
            <w:pStyle w:val="TDC3"/>
            <w:tabs>
              <w:tab w:val="right" w:leader="dot" w:pos="8494"/>
            </w:tabs>
            <w:rPr>
              <w:rFonts w:eastAsiaTheme="minorEastAsia"/>
              <w:noProof/>
              <w:lang w:eastAsia="es-ES"/>
            </w:rPr>
          </w:pPr>
          <w:hyperlink w:anchor="_Toc58616250" w:history="1">
            <w:r w:rsidR="00AE06A3" w:rsidRPr="00902E82">
              <w:rPr>
                <w:rStyle w:val="Hipervnculo"/>
                <w:noProof/>
              </w:rPr>
              <w:t>2.1.1. Descripción básica</w:t>
            </w:r>
            <w:r w:rsidR="00AE06A3">
              <w:rPr>
                <w:noProof/>
                <w:webHidden/>
              </w:rPr>
              <w:tab/>
            </w:r>
            <w:r w:rsidR="00AE06A3">
              <w:rPr>
                <w:noProof/>
                <w:webHidden/>
              </w:rPr>
              <w:fldChar w:fldCharType="begin"/>
            </w:r>
            <w:r w:rsidR="00AE06A3">
              <w:rPr>
                <w:noProof/>
                <w:webHidden/>
              </w:rPr>
              <w:instrText xml:space="preserve"> PAGEREF _Toc58616250 \h </w:instrText>
            </w:r>
            <w:r w:rsidR="00AE06A3">
              <w:rPr>
                <w:noProof/>
                <w:webHidden/>
              </w:rPr>
            </w:r>
            <w:r w:rsidR="00AE06A3">
              <w:rPr>
                <w:noProof/>
                <w:webHidden/>
              </w:rPr>
              <w:fldChar w:fldCharType="separate"/>
            </w:r>
            <w:r w:rsidR="00002B0B">
              <w:rPr>
                <w:noProof/>
                <w:webHidden/>
              </w:rPr>
              <w:t>3</w:t>
            </w:r>
            <w:r w:rsidR="00AE06A3">
              <w:rPr>
                <w:noProof/>
                <w:webHidden/>
              </w:rPr>
              <w:fldChar w:fldCharType="end"/>
            </w:r>
          </w:hyperlink>
        </w:p>
        <w:p w14:paraId="73B0D7B1" w14:textId="77777777" w:rsidR="00AE06A3" w:rsidRDefault="005D1B22">
          <w:pPr>
            <w:pStyle w:val="TDC3"/>
            <w:tabs>
              <w:tab w:val="right" w:leader="dot" w:pos="8494"/>
            </w:tabs>
            <w:rPr>
              <w:rFonts w:eastAsiaTheme="minorEastAsia"/>
              <w:noProof/>
              <w:lang w:eastAsia="es-ES"/>
            </w:rPr>
          </w:pPr>
          <w:hyperlink w:anchor="_Toc58616251" w:history="1">
            <w:r w:rsidR="00AE06A3" w:rsidRPr="00902E82">
              <w:rPr>
                <w:rStyle w:val="Hipervnculo"/>
                <w:noProof/>
              </w:rPr>
              <w:t>2.1.2. Entorno de usuario y arquitectura</w:t>
            </w:r>
            <w:r w:rsidR="00AE06A3">
              <w:rPr>
                <w:noProof/>
                <w:webHidden/>
              </w:rPr>
              <w:tab/>
            </w:r>
            <w:r w:rsidR="00AE06A3">
              <w:rPr>
                <w:noProof/>
                <w:webHidden/>
              </w:rPr>
              <w:fldChar w:fldCharType="begin"/>
            </w:r>
            <w:r w:rsidR="00AE06A3">
              <w:rPr>
                <w:noProof/>
                <w:webHidden/>
              </w:rPr>
              <w:instrText xml:space="preserve"> PAGEREF _Toc58616251 \h </w:instrText>
            </w:r>
            <w:r w:rsidR="00AE06A3">
              <w:rPr>
                <w:noProof/>
                <w:webHidden/>
              </w:rPr>
            </w:r>
            <w:r w:rsidR="00AE06A3">
              <w:rPr>
                <w:noProof/>
                <w:webHidden/>
              </w:rPr>
              <w:fldChar w:fldCharType="separate"/>
            </w:r>
            <w:r w:rsidR="00002B0B">
              <w:rPr>
                <w:noProof/>
                <w:webHidden/>
              </w:rPr>
              <w:t>3</w:t>
            </w:r>
            <w:r w:rsidR="00AE06A3">
              <w:rPr>
                <w:noProof/>
                <w:webHidden/>
              </w:rPr>
              <w:fldChar w:fldCharType="end"/>
            </w:r>
          </w:hyperlink>
        </w:p>
        <w:p w14:paraId="624FA699" w14:textId="77777777" w:rsidR="00AE06A3" w:rsidRDefault="005D1B22">
          <w:pPr>
            <w:pStyle w:val="TDC3"/>
            <w:tabs>
              <w:tab w:val="right" w:leader="dot" w:pos="8494"/>
            </w:tabs>
            <w:rPr>
              <w:rFonts w:eastAsiaTheme="minorEastAsia"/>
              <w:noProof/>
              <w:lang w:eastAsia="es-ES"/>
            </w:rPr>
          </w:pPr>
          <w:hyperlink w:anchor="_Toc58616252" w:history="1">
            <w:r w:rsidR="00AE06A3" w:rsidRPr="00902E82">
              <w:rPr>
                <w:rStyle w:val="Hipervnculo"/>
                <w:noProof/>
              </w:rPr>
              <w:t>2.1.3. Requisitos Software y Hardware</w:t>
            </w:r>
            <w:r w:rsidR="00AE06A3">
              <w:rPr>
                <w:noProof/>
                <w:webHidden/>
              </w:rPr>
              <w:tab/>
            </w:r>
            <w:r w:rsidR="00AE06A3">
              <w:rPr>
                <w:noProof/>
                <w:webHidden/>
              </w:rPr>
              <w:fldChar w:fldCharType="begin"/>
            </w:r>
            <w:r w:rsidR="00AE06A3">
              <w:rPr>
                <w:noProof/>
                <w:webHidden/>
              </w:rPr>
              <w:instrText xml:space="preserve"> PAGEREF _Toc58616252 \h </w:instrText>
            </w:r>
            <w:r w:rsidR="00AE06A3">
              <w:rPr>
                <w:noProof/>
                <w:webHidden/>
              </w:rPr>
            </w:r>
            <w:r w:rsidR="00AE06A3">
              <w:rPr>
                <w:noProof/>
                <w:webHidden/>
              </w:rPr>
              <w:fldChar w:fldCharType="separate"/>
            </w:r>
            <w:r w:rsidR="00002B0B">
              <w:rPr>
                <w:noProof/>
                <w:webHidden/>
              </w:rPr>
              <w:t>4</w:t>
            </w:r>
            <w:r w:rsidR="00AE06A3">
              <w:rPr>
                <w:noProof/>
                <w:webHidden/>
              </w:rPr>
              <w:fldChar w:fldCharType="end"/>
            </w:r>
          </w:hyperlink>
        </w:p>
        <w:p w14:paraId="24B71AD1" w14:textId="77777777" w:rsidR="00AE06A3" w:rsidRDefault="005D1B22">
          <w:pPr>
            <w:pStyle w:val="TDC3"/>
            <w:tabs>
              <w:tab w:val="right" w:leader="dot" w:pos="8494"/>
            </w:tabs>
            <w:rPr>
              <w:rFonts w:eastAsiaTheme="minorEastAsia"/>
              <w:noProof/>
              <w:lang w:eastAsia="es-ES"/>
            </w:rPr>
          </w:pPr>
          <w:hyperlink w:anchor="_Toc58616253" w:history="1">
            <w:r w:rsidR="00AE06A3" w:rsidRPr="00902E82">
              <w:rPr>
                <w:rStyle w:val="Hipervnculo"/>
                <w:noProof/>
              </w:rPr>
              <w:t>2.1.4. Coste de implantación</w:t>
            </w:r>
            <w:r w:rsidR="00AE06A3">
              <w:rPr>
                <w:noProof/>
                <w:webHidden/>
              </w:rPr>
              <w:tab/>
            </w:r>
            <w:r w:rsidR="00AE06A3">
              <w:rPr>
                <w:noProof/>
                <w:webHidden/>
              </w:rPr>
              <w:fldChar w:fldCharType="begin"/>
            </w:r>
            <w:r w:rsidR="00AE06A3">
              <w:rPr>
                <w:noProof/>
                <w:webHidden/>
              </w:rPr>
              <w:instrText xml:space="preserve"> PAGEREF _Toc58616253 \h </w:instrText>
            </w:r>
            <w:r w:rsidR="00AE06A3">
              <w:rPr>
                <w:noProof/>
                <w:webHidden/>
              </w:rPr>
            </w:r>
            <w:r w:rsidR="00AE06A3">
              <w:rPr>
                <w:noProof/>
                <w:webHidden/>
              </w:rPr>
              <w:fldChar w:fldCharType="separate"/>
            </w:r>
            <w:r w:rsidR="00002B0B">
              <w:rPr>
                <w:noProof/>
                <w:webHidden/>
              </w:rPr>
              <w:t>4</w:t>
            </w:r>
            <w:r w:rsidR="00AE06A3">
              <w:rPr>
                <w:noProof/>
                <w:webHidden/>
              </w:rPr>
              <w:fldChar w:fldCharType="end"/>
            </w:r>
          </w:hyperlink>
        </w:p>
        <w:p w14:paraId="1F8C9899" w14:textId="77777777" w:rsidR="00AE06A3" w:rsidRDefault="005D1B22">
          <w:pPr>
            <w:pStyle w:val="TDC3"/>
            <w:tabs>
              <w:tab w:val="right" w:leader="dot" w:pos="8494"/>
            </w:tabs>
            <w:rPr>
              <w:rFonts w:eastAsiaTheme="minorEastAsia"/>
              <w:noProof/>
              <w:lang w:eastAsia="es-ES"/>
            </w:rPr>
          </w:pPr>
          <w:hyperlink w:anchor="_Toc58616254" w:history="1">
            <w:r w:rsidR="00AE06A3" w:rsidRPr="00902E82">
              <w:rPr>
                <w:rStyle w:val="Hipervnculo"/>
                <w:noProof/>
              </w:rPr>
              <w:t>2.1.5. Ventajas y desventajas</w:t>
            </w:r>
            <w:r w:rsidR="00AE06A3">
              <w:rPr>
                <w:noProof/>
                <w:webHidden/>
              </w:rPr>
              <w:tab/>
            </w:r>
            <w:r w:rsidR="00AE06A3">
              <w:rPr>
                <w:noProof/>
                <w:webHidden/>
              </w:rPr>
              <w:fldChar w:fldCharType="begin"/>
            </w:r>
            <w:r w:rsidR="00AE06A3">
              <w:rPr>
                <w:noProof/>
                <w:webHidden/>
              </w:rPr>
              <w:instrText xml:space="preserve"> PAGEREF _Toc58616254 \h </w:instrText>
            </w:r>
            <w:r w:rsidR="00AE06A3">
              <w:rPr>
                <w:noProof/>
                <w:webHidden/>
              </w:rPr>
            </w:r>
            <w:r w:rsidR="00AE06A3">
              <w:rPr>
                <w:noProof/>
                <w:webHidden/>
              </w:rPr>
              <w:fldChar w:fldCharType="separate"/>
            </w:r>
            <w:r w:rsidR="00002B0B">
              <w:rPr>
                <w:noProof/>
                <w:webHidden/>
              </w:rPr>
              <w:t>4</w:t>
            </w:r>
            <w:r w:rsidR="00AE06A3">
              <w:rPr>
                <w:noProof/>
                <w:webHidden/>
              </w:rPr>
              <w:fldChar w:fldCharType="end"/>
            </w:r>
          </w:hyperlink>
        </w:p>
        <w:p w14:paraId="6FC6E2CC" w14:textId="77777777" w:rsidR="00AE06A3" w:rsidRDefault="005D1B22">
          <w:pPr>
            <w:pStyle w:val="TDC3"/>
            <w:tabs>
              <w:tab w:val="right" w:leader="dot" w:pos="8494"/>
            </w:tabs>
            <w:rPr>
              <w:rFonts w:eastAsiaTheme="minorEastAsia"/>
              <w:noProof/>
              <w:lang w:eastAsia="es-ES"/>
            </w:rPr>
          </w:pPr>
          <w:hyperlink w:anchor="_Toc58616255" w:history="1">
            <w:r w:rsidR="00AE06A3" w:rsidRPr="00902E82">
              <w:rPr>
                <w:rStyle w:val="Hipervnculo"/>
                <w:noProof/>
              </w:rPr>
              <w:t>2.1.6. Versiones</w:t>
            </w:r>
            <w:r w:rsidR="00AE06A3">
              <w:rPr>
                <w:noProof/>
                <w:webHidden/>
              </w:rPr>
              <w:tab/>
            </w:r>
            <w:r w:rsidR="00AE06A3">
              <w:rPr>
                <w:noProof/>
                <w:webHidden/>
              </w:rPr>
              <w:fldChar w:fldCharType="begin"/>
            </w:r>
            <w:r w:rsidR="00AE06A3">
              <w:rPr>
                <w:noProof/>
                <w:webHidden/>
              </w:rPr>
              <w:instrText xml:space="preserve"> PAGEREF _Toc58616255 \h </w:instrText>
            </w:r>
            <w:r w:rsidR="00AE06A3">
              <w:rPr>
                <w:noProof/>
                <w:webHidden/>
              </w:rPr>
            </w:r>
            <w:r w:rsidR="00AE06A3">
              <w:rPr>
                <w:noProof/>
                <w:webHidden/>
              </w:rPr>
              <w:fldChar w:fldCharType="separate"/>
            </w:r>
            <w:r w:rsidR="00002B0B">
              <w:rPr>
                <w:noProof/>
                <w:webHidden/>
              </w:rPr>
              <w:t>5</w:t>
            </w:r>
            <w:r w:rsidR="00AE06A3">
              <w:rPr>
                <w:noProof/>
                <w:webHidden/>
              </w:rPr>
              <w:fldChar w:fldCharType="end"/>
            </w:r>
          </w:hyperlink>
        </w:p>
        <w:p w14:paraId="3BF7954F" w14:textId="77777777" w:rsidR="00AE06A3" w:rsidRDefault="005D1B22">
          <w:pPr>
            <w:pStyle w:val="TDC3"/>
            <w:tabs>
              <w:tab w:val="right" w:leader="dot" w:pos="8494"/>
            </w:tabs>
            <w:rPr>
              <w:rFonts w:eastAsiaTheme="minorEastAsia"/>
              <w:noProof/>
              <w:lang w:eastAsia="es-ES"/>
            </w:rPr>
          </w:pPr>
          <w:hyperlink w:anchor="_Toc58616256" w:history="1">
            <w:r w:rsidR="00AE06A3" w:rsidRPr="00902E82">
              <w:rPr>
                <w:rStyle w:val="Hipervnculo"/>
                <w:noProof/>
              </w:rPr>
              <w:t>2.1.7.Consultoras</w:t>
            </w:r>
            <w:r w:rsidR="00AE06A3">
              <w:rPr>
                <w:noProof/>
                <w:webHidden/>
              </w:rPr>
              <w:tab/>
            </w:r>
            <w:r w:rsidR="00AE06A3">
              <w:rPr>
                <w:noProof/>
                <w:webHidden/>
              </w:rPr>
              <w:fldChar w:fldCharType="begin"/>
            </w:r>
            <w:r w:rsidR="00AE06A3">
              <w:rPr>
                <w:noProof/>
                <w:webHidden/>
              </w:rPr>
              <w:instrText xml:space="preserve"> PAGEREF _Toc58616256 \h </w:instrText>
            </w:r>
            <w:r w:rsidR="00AE06A3">
              <w:rPr>
                <w:noProof/>
                <w:webHidden/>
              </w:rPr>
            </w:r>
            <w:r w:rsidR="00AE06A3">
              <w:rPr>
                <w:noProof/>
                <w:webHidden/>
              </w:rPr>
              <w:fldChar w:fldCharType="separate"/>
            </w:r>
            <w:r w:rsidR="00002B0B">
              <w:rPr>
                <w:noProof/>
                <w:webHidden/>
              </w:rPr>
              <w:t>8</w:t>
            </w:r>
            <w:r w:rsidR="00AE06A3">
              <w:rPr>
                <w:noProof/>
                <w:webHidden/>
              </w:rPr>
              <w:fldChar w:fldCharType="end"/>
            </w:r>
          </w:hyperlink>
        </w:p>
        <w:p w14:paraId="2427D270" w14:textId="77777777" w:rsidR="00AE06A3" w:rsidRDefault="005D1B22">
          <w:pPr>
            <w:pStyle w:val="TDC2"/>
            <w:tabs>
              <w:tab w:val="right" w:leader="dot" w:pos="8494"/>
            </w:tabs>
            <w:rPr>
              <w:rFonts w:eastAsiaTheme="minorEastAsia"/>
              <w:noProof/>
              <w:lang w:eastAsia="es-ES"/>
            </w:rPr>
          </w:pPr>
          <w:hyperlink w:anchor="_Toc58616257" w:history="1">
            <w:r w:rsidR="00AE06A3" w:rsidRPr="00902E82">
              <w:rPr>
                <w:rStyle w:val="Hipervnculo"/>
                <w:rFonts w:eastAsia="Times New Roman" w:cstheme="minorHAnsi"/>
                <w:noProof/>
                <w:lang w:eastAsia="es-ES"/>
              </w:rPr>
              <w:t>2.2.</w:t>
            </w:r>
            <w:r w:rsidR="00AE06A3" w:rsidRPr="00902E82">
              <w:rPr>
                <w:rStyle w:val="Hipervnculo"/>
                <w:noProof/>
              </w:rPr>
              <w:t xml:space="preserve"> TRYTON</w:t>
            </w:r>
            <w:r w:rsidR="00AE06A3">
              <w:rPr>
                <w:noProof/>
                <w:webHidden/>
              </w:rPr>
              <w:tab/>
            </w:r>
            <w:r w:rsidR="00AE06A3">
              <w:rPr>
                <w:noProof/>
                <w:webHidden/>
              </w:rPr>
              <w:fldChar w:fldCharType="begin"/>
            </w:r>
            <w:r w:rsidR="00AE06A3">
              <w:rPr>
                <w:noProof/>
                <w:webHidden/>
              </w:rPr>
              <w:instrText xml:space="preserve"> PAGEREF _Toc58616257 \h </w:instrText>
            </w:r>
            <w:r w:rsidR="00AE06A3">
              <w:rPr>
                <w:noProof/>
                <w:webHidden/>
              </w:rPr>
            </w:r>
            <w:r w:rsidR="00AE06A3">
              <w:rPr>
                <w:noProof/>
                <w:webHidden/>
              </w:rPr>
              <w:fldChar w:fldCharType="separate"/>
            </w:r>
            <w:r w:rsidR="00002B0B">
              <w:rPr>
                <w:noProof/>
                <w:webHidden/>
              </w:rPr>
              <w:t>10</w:t>
            </w:r>
            <w:r w:rsidR="00AE06A3">
              <w:rPr>
                <w:noProof/>
                <w:webHidden/>
              </w:rPr>
              <w:fldChar w:fldCharType="end"/>
            </w:r>
          </w:hyperlink>
        </w:p>
        <w:p w14:paraId="26C0EB41" w14:textId="77777777" w:rsidR="00AE06A3" w:rsidRDefault="005D1B22">
          <w:pPr>
            <w:pStyle w:val="TDC3"/>
            <w:tabs>
              <w:tab w:val="right" w:leader="dot" w:pos="8494"/>
            </w:tabs>
            <w:rPr>
              <w:rFonts w:eastAsiaTheme="minorEastAsia"/>
              <w:noProof/>
              <w:lang w:eastAsia="es-ES"/>
            </w:rPr>
          </w:pPr>
          <w:hyperlink w:anchor="_Toc58616258" w:history="1">
            <w:r w:rsidR="00AE06A3" w:rsidRPr="00902E82">
              <w:rPr>
                <w:rStyle w:val="Hipervnculo"/>
                <w:noProof/>
              </w:rPr>
              <w:t>2.2.1. Descripción básica</w:t>
            </w:r>
            <w:r w:rsidR="00AE06A3">
              <w:rPr>
                <w:noProof/>
                <w:webHidden/>
              </w:rPr>
              <w:tab/>
            </w:r>
            <w:r w:rsidR="00AE06A3">
              <w:rPr>
                <w:noProof/>
                <w:webHidden/>
              </w:rPr>
              <w:fldChar w:fldCharType="begin"/>
            </w:r>
            <w:r w:rsidR="00AE06A3">
              <w:rPr>
                <w:noProof/>
                <w:webHidden/>
              </w:rPr>
              <w:instrText xml:space="preserve"> PAGEREF _Toc58616258 \h </w:instrText>
            </w:r>
            <w:r w:rsidR="00AE06A3">
              <w:rPr>
                <w:noProof/>
                <w:webHidden/>
              </w:rPr>
            </w:r>
            <w:r w:rsidR="00AE06A3">
              <w:rPr>
                <w:noProof/>
                <w:webHidden/>
              </w:rPr>
              <w:fldChar w:fldCharType="separate"/>
            </w:r>
            <w:r w:rsidR="00002B0B">
              <w:rPr>
                <w:noProof/>
                <w:webHidden/>
              </w:rPr>
              <w:t>10</w:t>
            </w:r>
            <w:r w:rsidR="00AE06A3">
              <w:rPr>
                <w:noProof/>
                <w:webHidden/>
              </w:rPr>
              <w:fldChar w:fldCharType="end"/>
            </w:r>
          </w:hyperlink>
        </w:p>
        <w:p w14:paraId="520DEAEA" w14:textId="77777777" w:rsidR="00AE06A3" w:rsidRDefault="005D1B22">
          <w:pPr>
            <w:pStyle w:val="TDC3"/>
            <w:tabs>
              <w:tab w:val="right" w:leader="dot" w:pos="8494"/>
            </w:tabs>
            <w:rPr>
              <w:rFonts w:eastAsiaTheme="minorEastAsia"/>
              <w:noProof/>
              <w:lang w:eastAsia="es-ES"/>
            </w:rPr>
          </w:pPr>
          <w:hyperlink w:anchor="_Toc58616259" w:history="1">
            <w:r w:rsidR="00AE06A3" w:rsidRPr="00902E82">
              <w:rPr>
                <w:rStyle w:val="Hipervnculo"/>
                <w:noProof/>
              </w:rPr>
              <w:t>2.2.2. Entorno de usuario</w:t>
            </w:r>
            <w:r w:rsidR="00AE06A3">
              <w:rPr>
                <w:noProof/>
                <w:webHidden/>
              </w:rPr>
              <w:tab/>
            </w:r>
            <w:r w:rsidR="00AE06A3">
              <w:rPr>
                <w:noProof/>
                <w:webHidden/>
              </w:rPr>
              <w:fldChar w:fldCharType="begin"/>
            </w:r>
            <w:r w:rsidR="00AE06A3">
              <w:rPr>
                <w:noProof/>
                <w:webHidden/>
              </w:rPr>
              <w:instrText xml:space="preserve"> PAGEREF _Toc58616259 \h </w:instrText>
            </w:r>
            <w:r w:rsidR="00AE06A3">
              <w:rPr>
                <w:noProof/>
                <w:webHidden/>
              </w:rPr>
            </w:r>
            <w:r w:rsidR="00AE06A3">
              <w:rPr>
                <w:noProof/>
                <w:webHidden/>
              </w:rPr>
              <w:fldChar w:fldCharType="separate"/>
            </w:r>
            <w:r w:rsidR="00002B0B">
              <w:rPr>
                <w:noProof/>
                <w:webHidden/>
              </w:rPr>
              <w:t>10</w:t>
            </w:r>
            <w:r w:rsidR="00AE06A3">
              <w:rPr>
                <w:noProof/>
                <w:webHidden/>
              </w:rPr>
              <w:fldChar w:fldCharType="end"/>
            </w:r>
          </w:hyperlink>
        </w:p>
        <w:p w14:paraId="7AF9E5BA" w14:textId="77777777" w:rsidR="00AE06A3" w:rsidRDefault="005D1B22">
          <w:pPr>
            <w:pStyle w:val="TDC3"/>
            <w:tabs>
              <w:tab w:val="right" w:leader="dot" w:pos="8494"/>
            </w:tabs>
            <w:rPr>
              <w:rFonts w:eastAsiaTheme="minorEastAsia"/>
              <w:noProof/>
              <w:lang w:eastAsia="es-ES"/>
            </w:rPr>
          </w:pPr>
          <w:hyperlink w:anchor="_Toc58616260" w:history="1">
            <w:r w:rsidR="00AE06A3" w:rsidRPr="00902E82">
              <w:rPr>
                <w:rStyle w:val="Hipervnculo"/>
                <w:noProof/>
              </w:rPr>
              <w:t>2.2.3. Arquitectura</w:t>
            </w:r>
            <w:r w:rsidR="00AE06A3">
              <w:rPr>
                <w:noProof/>
                <w:webHidden/>
              </w:rPr>
              <w:tab/>
            </w:r>
            <w:r w:rsidR="00AE06A3">
              <w:rPr>
                <w:noProof/>
                <w:webHidden/>
              </w:rPr>
              <w:fldChar w:fldCharType="begin"/>
            </w:r>
            <w:r w:rsidR="00AE06A3">
              <w:rPr>
                <w:noProof/>
                <w:webHidden/>
              </w:rPr>
              <w:instrText xml:space="preserve"> PAGEREF _Toc58616260 \h </w:instrText>
            </w:r>
            <w:r w:rsidR="00AE06A3">
              <w:rPr>
                <w:noProof/>
                <w:webHidden/>
              </w:rPr>
            </w:r>
            <w:r w:rsidR="00AE06A3">
              <w:rPr>
                <w:noProof/>
                <w:webHidden/>
              </w:rPr>
              <w:fldChar w:fldCharType="separate"/>
            </w:r>
            <w:r w:rsidR="00002B0B">
              <w:rPr>
                <w:noProof/>
                <w:webHidden/>
              </w:rPr>
              <w:t>13</w:t>
            </w:r>
            <w:r w:rsidR="00AE06A3">
              <w:rPr>
                <w:noProof/>
                <w:webHidden/>
              </w:rPr>
              <w:fldChar w:fldCharType="end"/>
            </w:r>
          </w:hyperlink>
        </w:p>
        <w:p w14:paraId="5FEEFECA" w14:textId="77777777" w:rsidR="00AE06A3" w:rsidRDefault="005D1B22">
          <w:pPr>
            <w:pStyle w:val="TDC3"/>
            <w:tabs>
              <w:tab w:val="right" w:leader="dot" w:pos="8494"/>
            </w:tabs>
            <w:rPr>
              <w:rFonts w:eastAsiaTheme="minorEastAsia"/>
              <w:noProof/>
              <w:lang w:eastAsia="es-ES"/>
            </w:rPr>
          </w:pPr>
          <w:hyperlink w:anchor="_Toc58616261" w:history="1">
            <w:r w:rsidR="00AE06A3" w:rsidRPr="00902E82">
              <w:rPr>
                <w:rStyle w:val="Hipervnculo"/>
                <w:noProof/>
              </w:rPr>
              <w:t>2.2.4. Requisitos Hardware y Software</w:t>
            </w:r>
            <w:r w:rsidR="00AE06A3">
              <w:rPr>
                <w:noProof/>
                <w:webHidden/>
              </w:rPr>
              <w:tab/>
            </w:r>
            <w:r w:rsidR="00AE06A3">
              <w:rPr>
                <w:noProof/>
                <w:webHidden/>
              </w:rPr>
              <w:fldChar w:fldCharType="begin"/>
            </w:r>
            <w:r w:rsidR="00AE06A3">
              <w:rPr>
                <w:noProof/>
                <w:webHidden/>
              </w:rPr>
              <w:instrText xml:space="preserve"> PAGEREF _Toc58616261 \h </w:instrText>
            </w:r>
            <w:r w:rsidR="00AE06A3">
              <w:rPr>
                <w:noProof/>
                <w:webHidden/>
              </w:rPr>
            </w:r>
            <w:r w:rsidR="00AE06A3">
              <w:rPr>
                <w:noProof/>
                <w:webHidden/>
              </w:rPr>
              <w:fldChar w:fldCharType="separate"/>
            </w:r>
            <w:r w:rsidR="00002B0B">
              <w:rPr>
                <w:noProof/>
                <w:webHidden/>
              </w:rPr>
              <w:t>14</w:t>
            </w:r>
            <w:r w:rsidR="00AE06A3">
              <w:rPr>
                <w:noProof/>
                <w:webHidden/>
              </w:rPr>
              <w:fldChar w:fldCharType="end"/>
            </w:r>
          </w:hyperlink>
        </w:p>
        <w:p w14:paraId="6EB16CB6" w14:textId="1D60083B" w:rsidR="00AE06A3" w:rsidRDefault="005D1B22">
          <w:pPr>
            <w:pStyle w:val="TDC3"/>
            <w:tabs>
              <w:tab w:val="left" w:pos="2284"/>
              <w:tab w:val="right" w:leader="dot" w:pos="8494"/>
            </w:tabs>
            <w:rPr>
              <w:rFonts w:eastAsiaTheme="minorEastAsia"/>
              <w:noProof/>
              <w:lang w:eastAsia="es-ES"/>
            </w:rPr>
          </w:pPr>
          <w:hyperlink w:anchor="_Toc58616262" w:history="1">
            <w:r w:rsidR="00AE06A3" w:rsidRPr="00902E82">
              <w:rPr>
                <w:rStyle w:val="Hipervnculo"/>
                <w:noProof/>
              </w:rPr>
              <w:t xml:space="preserve">2.2.5. Consultoría </w:t>
            </w:r>
            <w:r w:rsidR="00AE06A3">
              <w:rPr>
                <w:rFonts w:eastAsiaTheme="minorEastAsia"/>
                <w:noProof/>
                <w:lang w:eastAsia="es-ES"/>
              </w:rPr>
              <w:tab/>
            </w:r>
            <w:r w:rsidR="00AE06A3" w:rsidRPr="00902E82">
              <w:rPr>
                <w:rStyle w:val="Hipervnculo"/>
                <w:noProof/>
              </w:rPr>
              <w:t xml:space="preserve">  </w:t>
            </w:r>
            <w:r w:rsidR="00AE06A3">
              <w:rPr>
                <w:noProof/>
                <w:webHidden/>
              </w:rPr>
              <w:tab/>
            </w:r>
            <w:r w:rsidR="00AE06A3">
              <w:rPr>
                <w:noProof/>
                <w:webHidden/>
              </w:rPr>
              <w:fldChar w:fldCharType="begin"/>
            </w:r>
            <w:r w:rsidR="00AE06A3">
              <w:rPr>
                <w:noProof/>
                <w:webHidden/>
              </w:rPr>
              <w:instrText xml:space="preserve"> PAGEREF _Toc58616262 \h </w:instrText>
            </w:r>
            <w:r w:rsidR="00AE06A3">
              <w:rPr>
                <w:noProof/>
                <w:webHidden/>
              </w:rPr>
            </w:r>
            <w:r w:rsidR="00AE06A3">
              <w:rPr>
                <w:noProof/>
                <w:webHidden/>
              </w:rPr>
              <w:fldChar w:fldCharType="separate"/>
            </w:r>
            <w:r w:rsidR="00002B0B">
              <w:rPr>
                <w:noProof/>
                <w:webHidden/>
              </w:rPr>
              <w:t>14</w:t>
            </w:r>
            <w:r w:rsidR="00AE06A3">
              <w:rPr>
                <w:noProof/>
                <w:webHidden/>
              </w:rPr>
              <w:fldChar w:fldCharType="end"/>
            </w:r>
          </w:hyperlink>
        </w:p>
        <w:p w14:paraId="27A48073" w14:textId="77777777" w:rsidR="00AE06A3" w:rsidRDefault="005D1B22">
          <w:pPr>
            <w:pStyle w:val="TDC3"/>
            <w:tabs>
              <w:tab w:val="right" w:leader="dot" w:pos="8494"/>
            </w:tabs>
            <w:rPr>
              <w:rFonts w:eastAsiaTheme="minorEastAsia"/>
              <w:noProof/>
              <w:lang w:eastAsia="es-ES"/>
            </w:rPr>
          </w:pPr>
          <w:hyperlink w:anchor="_Toc58616263" w:history="1">
            <w:r w:rsidR="00AE06A3" w:rsidRPr="00902E82">
              <w:rPr>
                <w:rStyle w:val="Hipervnculo"/>
                <w:noProof/>
              </w:rPr>
              <w:t>2.2.6. Coste aproximado de la implantación.</w:t>
            </w:r>
            <w:r w:rsidR="00AE06A3">
              <w:rPr>
                <w:noProof/>
                <w:webHidden/>
              </w:rPr>
              <w:tab/>
            </w:r>
            <w:r w:rsidR="00AE06A3">
              <w:rPr>
                <w:noProof/>
                <w:webHidden/>
              </w:rPr>
              <w:fldChar w:fldCharType="begin"/>
            </w:r>
            <w:r w:rsidR="00AE06A3">
              <w:rPr>
                <w:noProof/>
                <w:webHidden/>
              </w:rPr>
              <w:instrText xml:space="preserve"> PAGEREF _Toc58616263 \h </w:instrText>
            </w:r>
            <w:r w:rsidR="00AE06A3">
              <w:rPr>
                <w:noProof/>
                <w:webHidden/>
              </w:rPr>
            </w:r>
            <w:r w:rsidR="00AE06A3">
              <w:rPr>
                <w:noProof/>
                <w:webHidden/>
              </w:rPr>
              <w:fldChar w:fldCharType="separate"/>
            </w:r>
            <w:r w:rsidR="00002B0B">
              <w:rPr>
                <w:noProof/>
                <w:webHidden/>
              </w:rPr>
              <w:t>14</w:t>
            </w:r>
            <w:r w:rsidR="00AE06A3">
              <w:rPr>
                <w:noProof/>
                <w:webHidden/>
              </w:rPr>
              <w:fldChar w:fldCharType="end"/>
            </w:r>
          </w:hyperlink>
        </w:p>
        <w:p w14:paraId="6CE078D7" w14:textId="77777777" w:rsidR="00AE06A3" w:rsidRDefault="005D1B22">
          <w:pPr>
            <w:pStyle w:val="TDC3"/>
            <w:tabs>
              <w:tab w:val="right" w:leader="dot" w:pos="8494"/>
            </w:tabs>
            <w:rPr>
              <w:rFonts w:eastAsiaTheme="minorEastAsia"/>
              <w:noProof/>
              <w:lang w:eastAsia="es-ES"/>
            </w:rPr>
          </w:pPr>
          <w:hyperlink w:anchor="_Toc58616264" w:history="1">
            <w:r w:rsidR="00AE06A3" w:rsidRPr="00902E82">
              <w:rPr>
                <w:rStyle w:val="Hipervnculo"/>
                <w:noProof/>
              </w:rPr>
              <w:t>2.2.7. Ventajas</w:t>
            </w:r>
            <w:r w:rsidR="00AE06A3">
              <w:rPr>
                <w:noProof/>
                <w:webHidden/>
              </w:rPr>
              <w:tab/>
            </w:r>
            <w:r w:rsidR="00AE06A3">
              <w:rPr>
                <w:noProof/>
                <w:webHidden/>
              </w:rPr>
              <w:fldChar w:fldCharType="begin"/>
            </w:r>
            <w:r w:rsidR="00AE06A3">
              <w:rPr>
                <w:noProof/>
                <w:webHidden/>
              </w:rPr>
              <w:instrText xml:space="preserve"> PAGEREF _Toc58616264 \h </w:instrText>
            </w:r>
            <w:r w:rsidR="00AE06A3">
              <w:rPr>
                <w:noProof/>
                <w:webHidden/>
              </w:rPr>
            </w:r>
            <w:r w:rsidR="00AE06A3">
              <w:rPr>
                <w:noProof/>
                <w:webHidden/>
              </w:rPr>
              <w:fldChar w:fldCharType="separate"/>
            </w:r>
            <w:r w:rsidR="00002B0B">
              <w:rPr>
                <w:noProof/>
                <w:webHidden/>
              </w:rPr>
              <w:t>14</w:t>
            </w:r>
            <w:r w:rsidR="00AE06A3">
              <w:rPr>
                <w:noProof/>
                <w:webHidden/>
              </w:rPr>
              <w:fldChar w:fldCharType="end"/>
            </w:r>
          </w:hyperlink>
        </w:p>
        <w:p w14:paraId="7A88D1BA" w14:textId="77777777" w:rsidR="00AE06A3" w:rsidRDefault="005D1B22">
          <w:pPr>
            <w:pStyle w:val="TDC2"/>
            <w:tabs>
              <w:tab w:val="right" w:leader="dot" w:pos="8494"/>
            </w:tabs>
            <w:rPr>
              <w:rFonts w:eastAsiaTheme="minorEastAsia"/>
              <w:noProof/>
              <w:lang w:eastAsia="es-ES"/>
            </w:rPr>
          </w:pPr>
          <w:hyperlink w:anchor="_Toc58616265" w:history="1">
            <w:r w:rsidR="00AE06A3" w:rsidRPr="00902E82">
              <w:rPr>
                <w:rStyle w:val="Hipervnculo"/>
                <w:rFonts w:eastAsia="Times New Roman"/>
                <w:noProof/>
                <w:lang w:eastAsia="es-ES"/>
              </w:rPr>
              <w:t>2.3. Microsoft Dynamics Business Central</w:t>
            </w:r>
            <w:r w:rsidR="00AE06A3">
              <w:rPr>
                <w:noProof/>
                <w:webHidden/>
              </w:rPr>
              <w:tab/>
            </w:r>
            <w:r w:rsidR="00AE06A3">
              <w:rPr>
                <w:noProof/>
                <w:webHidden/>
              </w:rPr>
              <w:fldChar w:fldCharType="begin"/>
            </w:r>
            <w:r w:rsidR="00AE06A3">
              <w:rPr>
                <w:noProof/>
                <w:webHidden/>
              </w:rPr>
              <w:instrText xml:space="preserve"> PAGEREF _Toc58616265 \h </w:instrText>
            </w:r>
            <w:r w:rsidR="00AE06A3">
              <w:rPr>
                <w:noProof/>
                <w:webHidden/>
              </w:rPr>
            </w:r>
            <w:r w:rsidR="00AE06A3">
              <w:rPr>
                <w:noProof/>
                <w:webHidden/>
              </w:rPr>
              <w:fldChar w:fldCharType="separate"/>
            </w:r>
            <w:r w:rsidR="00002B0B">
              <w:rPr>
                <w:noProof/>
                <w:webHidden/>
              </w:rPr>
              <w:t>15</w:t>
            </w:r>
            <w:r w:rsidR="00AE06A3">
              <w:rPr>
                <w:noProof/>
                <w:webHidden/>
              </w:rPr>
              <w:fldChar w:fldCharType="end"/>
            </w:r>
          </w:hyperlink>
        </w:p>
        <w:p w14:paraId="6DE2D610" w14:textId="77777777" w:rsidR="00AE06A3" w:rsidRDefault="005D1B22">
          <w:pPr>
            <w:pStyle w:val="TDC3"/>
            <w:tabs>
              <w:tab w:val="right" w:leader="dot" w:pos="8494"/>
            </w:tabs>
            <w:rPr>
              <w:rFonts w:eastAsiaTheme="minorEastAsia"/>
              <w:noProof/>
              <w:lang w:eastAsia="es-ES"/>
            </w:rPr>
          </w:pPr>
          <w:hyperlink w:anchor="_Toc58616266" w:history="1">
            <w:r w:rsidR="00AE06A3" w:rsidRPr="00902E82">
              <w:rPr>
                <w:rStyle w:val="Hipervnculo"/>
                <w:noProof/>
              </w:rPr>
              <w:t>2.3.1. Descripción básica:</w:t>
            </w:r>
            <w:r w:rsidR="00AE06A3">
              <w:rPr>
                <w:noProof/>
                <w:webHidden/>
              </w:rPr>
              <w:tab/>
            </w:r>
            <w:r w:rsidR="00AE06A3">
              <w:rPr>
                <w:noProof/>
                <w:webHidden/>
              </w:rPr>
              <w:fldChar w:fldCharType="begin"/>
            </w:r>
            <w:r w:rsidR="00AE06A3">
              <w:rPr>
                <w:noProof/>
                <w:webHidden/>
              </w:rPr>
              <w:instrText xml:space="preserve"> PAGEREF _Toc58616266 \h </w:instrText>
            </w:r>
            <w:r w:rsidR="00AE06A3">
              <w:rPr>
                <w:noProof/>
                <w:webHidden/>
              </w:rPr>
            </w:r>
            <w:r w:rsidR="00AE06A3">
              <w:rPr>
                <w:noProof/>
                <w:webHidden/>
              </w:rPr>
              <w:fldChar w:fldCharType="separate"/>
            </w:r>
            <w:r w:rsidR="00002B0B">
              <w:rPr>
                <w:noProof/>
                <w:webHidden/>
              </w:rPr>
              <w:t>15</w:t>
            </w:r>
            <w:r w:rsidR="00AE06A3">
              <w:rPr>
                <w:noProof/>
                <w:webHidden/>
              </w:rPr>
              <w:fldChar w:fldCharType="end"/>
            </w:r>
          </w:hyperlink>
        </w:p>
        <w:p w14:paraId="323B09A4" w14:textId="77777777" w:rsidR="00AE06A3" w:rsidRDefault="005D1B22">
          <w:pPr>
            <w:pStyle w:val="TDC3"/>
            <w:tabs>
              <w:tab w:val="right" w:leader="dot" w:pos="8494"/>
            </w:tabs>
            <w:rPr>
              <w:rFonts w:eastAsiaTheme="minorEastAsia"/>
              <w:noProof/>
              <w:lang w:eastAsia="es-ES"/>
            </w:rPr>
          </w:pPr>
          <w:hyperlink w:anchor="_Toc58616267" w:history="1">
            <w:r w:rsidR="00AE06A3" w:rsidRPr="00902E82">
              <w:rPr>
                <w:rStyle w:val="Hipervnculo"/>
                <w:noProof/>
              </w:rPr>
              <w:t>2.3.2. Entorno de usuario y arquitectura</w:t>
            </w:r>
            <w:r w:rsidR="00AE06A3">
              <w:rPr>
                <w:noProof/>
                <w:webHidden/>
              </w:rPr>
              <w:tab/>
            </w:r>
            <w:r w:rsidR="00AE06A3">
              <w:rPr>
                <w:noProof/>
                <w:webHidden/>
              </w:rPr>
              <w:fldChar w:fldCharType="begin"/>
            </w:r>
            <w:r w:rsidR="00AE06A3">
              <w:rPr>
                <w:noProof/>
                <w:webHidden/>
              </w:rPr>
              <w:instrText xml:space="preserve"> PAGEREF _Toc58616267 \h </w:instrText>
            </w:r>
            <w:r w:rsidR="00AE06A3">
              <w:rPr>
                <w:noProof/>
                <w:webHidden/>
              </w:rPr>
            </w:r>
            <w:r w:rsidR="00AE06A3">
              <w:rPr>
                <w:noProof/>
                <w:webHidden/>
              </w:rPr>
              <w:fldChar w:fldCharType="separate"/>
            </w:r>
            <w:r w:rsidR="00002B0B">
              <w:rPr>
                <w:noProof/>
                <w:webHidden/>
              </w:rPr>
              <w:t>15</w:t>
            </w:r>
            <w:r w:rsidR="00AE06A3">
              <w:rPr>
                <w:noProof/>
                <w:webHidden/>
              </w:rPr>
              <w:fldChar w:fldCharType="end"/>
            </w:r>
          </w:hyperlink>
        </w:p>
        <w:p w14:paraId="1DEDACBA" w14:textId="77777777" w:rsidR="00AE06A3" w:rsidRDefault="005D1B22">
          <w:pPr>
            <w:pStyle w:val="TDC3"/>
            <w:tabs>
              <w:tab w:val="right" w:leader="dot" w:pos="8494"/>
            </w:tabs>
            <w:rPr>
              <w:rFonts w:eastAsiaTheme="minorEastAsia"/>
              <w:noProof/>
              <w:lang w:eastAsia="es-ES"/>
            </w:rPr>
          </w:pPr>
          <w:hyperlink w:anchor="_Toc58616268" w:history="1">
            <w:r w:rsidR="00AE06A3" w:rsidRPr="00902E82">
              <w:rPr>
                <w:rStyle w:val="Hipervnculo"/>
                <w:noProof/>
              </w:rPr>
              <w:t>2.3.4. Requisitos Software y Hardware</w:t>
            </w:r>
            <w:r w:rsidR="00AE06A3">
              <w:rPr>
                <w:noProof/>
                <w:webHidden/>
              </w:rPr>
              <w:tab/>
            </w:r>
            <w:r w:rsidR="00AE06A3">
              <w:rPr>
                <w:noProof/>
                <w:webHidden/>
              </w:rPr>
              <w:fldChar w:fldCharType="begin"/>
            </w:r>
            <w:r w:rsidR="00AE06A3">
              <w:rPr>
                <w:noProof/>
                <w:webHidden/>
              </w:rPr>
              <w:instrText xml:space="preserve"> PAGEREF _Toc58616268 \h </w:instrText>
            </w:r>
            <w:r w:rsidR="00AE06A3">
              <w:rPr>
                <w:noProof/>
                <w:webHidden/>
              </w:rPr>
            </w:r>
            <w:r w:rsidR="00AE06A3">
              <w:rPr>
                <w:noProof/>
                <w:webHidden/>
              </w:rPr>
              <w:fldChar w:fldCharType="separate"/>
            </w:r>
            <w:r w:rsidR="00002B0B">
              <w:rPr>
                <w:noProof/>
                <w:webHidden/>
              </w:rPr>
              <w:t>15</w:t>
            </w:r>
            <w:r w:rsidR="00AE06A3">
              <w:rPr>
                <w:noProof/>
                <w:webHidden/>
              </w:rPr>
              <w:fldChar w:fldCharType="end"/>
            </w:r>
          </w:hyperlink>
        </w:p>
        <w:p w14:paraId="42080E5F" w14:textId="77777777" w:rsidR="00AE06A3" w:rsidRDefault="005D1B22">
          <w:pPr>
            <w:pStyle w:val="TDC3"/>
            <w:tabs>
              <w:tab w:val="right" w:leader="dot" w:pos="8494"/>
            </w:tabs>
            <w:rPr>
              <w:rFonts w:eastAsiaTheme="minorEastAsia"/>
              <w:noProof/>
              <w:lang w:eastAsia="es-ES"/>
            </w:rPr>
          </w:pPr>
          <w:hyperlink w:anchor="_Toc58616269" w:history="1">
            <w:r w:rsidR="00AE06A3" w:rsidRPr="00902E82">
              <w:rPr>
                <w:rStyle w:val="Hipervnculo"/>
                <w:noProof/>
              </w:rPr>
              <w:t>2.3.5. Coste de implantación</w:t>
            </w:r>
            <w:r w:rsidR="00AE06A3">
              <w:rPr>
                <w:noProof/>
                <w:webHidden/>
              </w:rPr>
              <w:tab/>
            </w:r>
            <w:r w:rsidR="00AE06A3">
              <w:rPr>
                <w:noProof/>
                <w:webHidden/>
              </w:rPr>
              <w:fldChar w:fldCharType="begin"/>
            </w:r>
            <w:r w:rsidR="00AE06A3">
              <w:rPr>
                <w:noProof/>
                <w:webHidden/>
              </w:rPr>
              <w:instrText xml:space="preserve"> PAGEREF _Toc58616269 \h </w:instrText>
            </w:r>
            <w:r w:rsidR="00AE06A3">
              <w:rPr>
                <w:noProof/>
                <w:webHidden/>
              </w:rPr>
            </w:r>
            <w:r w:rsidR="00AE06A3">
              <w:rPr>
                <w:noProof/>
                <w:webHidden/>
              </w:rPr>
              <w:fldChar w:fldCharType="separate"/>
            </w:r>
            <w:r w:rsidR="00002B0B">
              <w:rPr>
                <w:noProof/>
                <w:webHidden/>
              </w:rPr>
              <w:t>16</w:t>
            </w:r>
            <w:r w:rsidR="00AE06A3">
              <w:rPr>
                <w:noProof/>
                <w:webHidden/>
              </w:rPr>
              <w:fldChar w:fldCharType="end"/>
            </w:r>
          </w:hyperlink>
        </w:p>
        <w:p w14:paraId="4A1C3232" w14:textId="77777777" w:rsidR="00AE06A3" w:rsidRDefault="005D1B22">
          <w:pPr>
            <w:pStyle w:val="TDC3"/>
            <w:tabs>
              <w:tab w:val="right" w:leader="dot" w:pos="8494"/>
            </w:tabs>
            <w:rPr>
              <w:rFonts w:eastAsiaTheme="minorEastAsia"/>
              <w:noProof/>
              <w:lang w:eastAsia="es-ES"/>
            </w:rPr>
          </w:pPr>
          <w:hyperlink w:anchor="_Toc58616270" w:history="1">
            <w:r w:rsidR="00AE06A3" w:rsidRPr="00902E82">
              <w:rPr>
                <w:rStyle w:val="Hipervnculo"/>
                <w:noProof/>
              </w:rPr>
              <w:t>2.3.6. Versiones</w:t>
            </w:r>
            <w:r w:rsidR="00AE06A3">
              <w:rPr>
                <w:noProof/>
                <w:webHidden/>
              </w:rPr>
              <w:tab/>
            </w:r>
            <w:r w:rsidR="00AE06A3">
              <w:rPr>
                <w:noProof/>
                <w:webHidden/>
              </w:rPr>
              <w:fldChar w:fldCharType="begin"/>
            </w:r>
            <w:r w:rsidR="00AE06A3">
              <w:rPr>
                <w:noProof/>
                <w:webHidden/>
              </w:rPr>
              <w:instrText xml:space="preserve"> PAGEREF _Toc58616270 \h </w:instrText>
            </w:r>
            <w:r w:rsidR="00AE06A3">
              <w:rPr>
                <w:noProof/>
                <w:webHidden/>
              </w:rPr>
            </w:r>
            <w:r w:rsidR="00AE06A3">
              <w:rPr>
                <w:noProof/>
                <w:webHidden/>
              </w:rPr>
              <w:fldChar w:fldCharType="separate"/>
            </w:r>
            <w:r w:rsidR="00002B0B">
              <w:rPr>
                <w:noProof/>
                <w:webHidden/>
              </w:rPr>
              <w:t>17</w:t>
            </w:r>
            <w:r w:rsidR="00AE06A3">
              <w:rPr>
                <w:noProof/>
                <w:webHidden/>
              </w:rPr>
              <w:fldChar w:fldCharType="end"/>
            </w:r>
          </w:hyperlink>
        </w:p>
        <w:p w14:paraId="36BE8048" w14:textId="77777777" w:rsidR="00AE06A3" w:rsidRDefault="005D1B22">
          <w:pPr>
            <w:pStyle w:val="TDC3"/>
            <w:tabs>
              <w:tab w:val="right" w:leader="dot" w:pos="8494"/>
            </w:tabs>
            <w:rPr>
              <w:rFonts w:eastAsiaTheme="minorEastAsia"/>
              <w:noProof/>
              <w:lang w:eastAsia="es-ES"/>
            </w:rPr>
          </w:pPr>
          <w:hyperlink w:anchor="_Toc58616271" w:history="1">
            <w:r w:rsidR="00AE06A3" w:rsidRPr="00902E82">
              <w:rPr>
                <w:rStyle w:val="Hipervnculo"/>
                <w:noProof/>
              </w:rPr>
              <w:t>2.3.7. Módulos disponibles:</w:t>
            </w:r>
            <w:r w:rsidR="00AE06A3">
              <w:rPr>
                <w:noProof/>
                <w:webHidden/>
              </w:rPr>
              <w:tab/>
            </w:r>
            <w:r w:rsidR="00AE06A3">
              <w:rPr>
                <w:noProof/>
                <w:webHidden/>
              </w:rPr>
              <w:fldChar w:fldCharType="begin"/>
            </w:r>
            <w:r w:rsidR="00AE06A3">
              <w:rPr>
                <w:noProof/>
                <w:webHidden/>
              </w:rPr>
              <w:instrText xml:space="preserve"> PAGEREF _Toc58616271 \h </w:instrText>
            </w:r>
            <w:r w:rsidR="00AE06A3">
              <w:rPr>
                <w:noProof/>
                <w:webHidden/>
              </w:rPr>
            </w:r>
            <w:r w:rsidR="00AE06A3">
              <w:rPr>
                <w:noProof/>
                <w:webHidden/>
              </w:rPr>
              <w:fldChar w:fldCharType="separate"/>
            </w:r>
            <w:r w:rsidR="00002B0B">
              <w:rPr>
                <w:noProof/>
                <w:webHidden/>
              </w:rPr>
              <w:t>18</w:t>
            </w:r>
            <w:r w:rsidR="00AE06A3">
              <w:rPr>
                <w:noProof/>
                <w:webHidden/>
              </w:rPr>
              <w:fldChar w:fldCharType="end"/>
            </w:r>
          </w:hyperlink>
        </w:p>
        <w:p w14:paraId="454C1502" w14:textId="77777777" w:rsidR="00AE06A3" w:rsidRDefault="005D1B22">
          <w:pPr>
            <w:pStyle w:val="TDC3"/>
            <w:tabs>
              <w:tab w:val="right" w:leader="dot" w:pos="8494"/>
            </w:tabs>
            <w:rPr>
              <w:rFonts w:eastAsiaTheme="minorEastAsia"/>
              <w:noProof/>
              <w:lang w:eastAsia="es-ES"/>
            </w:rPr>
          </w:pPr>
          <w:hyperlink w:anchor="_Toc58616272" w:history="1">
            <w:r w:rsidR="00AE06A3" w:rsidRPr="00902E82">
              <w:rPr>
                <w:rStyle w:val="Hipervnculo"/>
                <w:noProof/>
              </w:rPr>
              <w:t>2.3.8. Empresas consultoras</w:t>
            </w:r>
            <w:r w:rsidR="00AE06A3">
              <w:rPr>
                <w:noProof/>
                <w:webHidden/>
              </w:rPr>
              <w:tab/>
            </w:r>
            <w:r w:rsidR="00AE06A3">
              <w:rPr>
                <w:noProof/>
                <w:webHidden/>
              </w:rPr>
              <w:fldChar w:fldCharType="begin"/>
            </w:r>
            <w:r w:rsidR="00AE06A3">
              <w:rPr>
                <w:noProof/>
                <w:webHidden/>
              </w:rPr>
              <w:instrText xml:space="preserve"> PAGEREF _Toc58616272 \h </w:instrText>
            </w:r>
            <w:r w:rsidR="00AE06A3">
              <w:rPr>
                <w:noProof/>
                <w:webHidden/>
              </w:rPr>
            </w:r>
            <w:r w:rsidR="00AE06A3">
              <w:rPr>
                <w:noProof/>
                <w:webHidden/>
              </w:rPr>
              <w:fldChar w:fldCharType="separate"/>
            </w:r>
            <w:r w:rsidR="00002B0B">
              <w:rPr>
                <w:noProof/>
                <w:webHidden/>
              </w:rPr>
              <w:t>22</w:t>
            </w:r>
            <w:r w:rsidR="00AE06A3">
              <w:rPr>
                <w:noProof/>
                <w:webHidden/>
              </w:rPr>
              <w:fldChar w:fldCharType="end"/>
            </w:r>
          </w:hyperlink>
        </w:p>
        <w:p w14:paraId="12CED92D" w14:textId="77777777" w:rsidR="00AE06A3" w:rsidRDefault="005D1B22">
          <w:pPr>
            <w:pStyle w:val="TDC1"/>
            <w:tabs>
              <w:tab w:val="left" w:pos="440"/>
              <w:tab w:val="right" w:leader="dot" w:pos="8494"/>
            </w:tabs>
            <w:rPr>
              <w:rFonts w:eastAsiaTheme="minorEastAsia"/>
              <w:noProof/>
              <w:lang w:eastAsia="es-ES"/>
            </w:rPr>
          </w:pPr>
          <w:hyperlink w:anchor="_Toc58616273" w:history="1">
            <w:r w:rsidR="00AE06A3" w:rsidRPr="00902E82">
              <w:rPr>
                <w:rStyle w:val="Hipervnculo"/>
                <w:noProof/>
                <w:lang w:eastAsia="es-ES"/>
              </w:rPr>
              <w:t>3.</w:t>
            </w:r>
            <w:r w:rsidR="00AE06A3">
              <w:rPr>
                <w:rFonts w:eastAsiaTheme="minorEastAsia"/>
                <w:noProof/>
                <w:lang w:eastAsia="es-ES"/>
              </w:rPr>
              <w:tab/>
            </w:r>
            <w:r w:rsidR="00AE06A3" w:rsidRPr="00902E82">
              <w:rPr>
                <w:rStyle w:val="Hipervnculo"/>
                <w:rFonts w:eastAsia="Times New Roman"/>
                <w:noProof/>
                <w:lang w:eastAsia="es-ES"/>
              </w:rPr>
              <w:t>Conclusiones</w:t>
            </w:r>
            <w:r w:rsidR="00AE06A3">
              <w:rPr>
                <w:noProof/>
                <w:webHidden/>
              </w:rPr>
              <w:tab/>
            </w:r>
            <w:r w:rsidR="00AE06A3">
              <w:rPr>
                <w:noProof/>
                <w:webHidden/>
              </w:rPr>
              <w:fldChar w:fldCharType="begin"/>
            </w:r>
            <w:r w:rsidR="00AE06A3">
              <w:rPr>
                <w:noProof/>
                <w:webHidden/>
              </w:rPr>
              <w:instrText xml:space="preserve"> PAGEREF _Toc58616273 \h </w:instrText>
            </w:r>
            <w:r w:rsidR="00AE06A3">
              <w:rPr>
                <w:noProof/>
                <w:webHidden/>
              </w:rPr>
            </w:r>
            <w:r w:rsidR="00AE06A3">
              <w:rPr>
                <w:noProof/>
                <w:webHidden/>
              </w:rPr>
              <w:fldChar w:fldCharType="separate"/>
            </w:r>
            <w:r w:rsidR="00002B0B">
              <w:rPr>
                <w:noProof/>
                <w:webHidden/>
              </w:rPr>
              <w:t>23</w:t>
            </w:r>
            <w:r w:rsidR="00AE06A3">
              <w:rPr>
                <w:noProof/>
                <w:webHidden/>
              </w:rPr>
              <w:fldChar w:fldCharType="end"/>
            </w:r>
          </w:hyperlink>
        </w:p>
        <w:p w14:paraId="246E58F5" w14:textId="77777777" w:rsidR="00AE06A3" w:rsidRDefault="005D1B22">
          <w:pPr>
            <w:pStyle w:val="TDC1"/>
            <w:tabs>
              <w:tab w:val="left" w:pos="440"/>
              <w:tab w:val="right" w:leader="dot" w:pos="8494"/>
            </w:tabs>
            <w:rPr>
              <w:rFonts w:eastAsiaTheme="minorEastAsia"/>
              <w:noProof/>
              <w:lang w:eastAsia="es-ES"/>
            </w:rPr>
          </w:pPr>
          <w:hyperlink w:anchor="_Toc58616274" w:history="1">
            <w:r w:rsidR="00AE06A3" w:rsidRPr="00902E82">
              <w:rPr>
                <w:rStyle w:val="Hipervnculo"/>
                <w:noProof/>
                <w:lang w:eastAsia="es-ES"/>
              </w:rPr>
              <w:t>4.</w:t>
            </w:r>
            <w:r w:rsidR="00AE06A3">
              <w:rPr>
                <w:rFonts w:eastAsiaTheme="minorEastAsia"/>
                <w:noProof/>
                <w:lang w:eastAsia="es-ES"/>
              </w:rPr>
              <w:tab/>
            </w:r>
            <w:r w:rsidR="00AE06A3" w:rsidRPr="00902E82">
              <w:rPr>
                <w:rStyle w:val="Hipervnculo"/>
                <w:rFonts w:eastAsia="Times New Roman"/>
                <w:noProof/>
                <w:lang w:eastAsia="es-ES"/>
              </w:rPr>
              <w:t>Implementación</w:t>
            </w:r>
            <w:r w:rsidR="00AE06A3">
              <w:rPr>
                <w:noProof/>
                <w:webHidden/>
              </w:rPr>
              <w:tab/>
            </w:r>
            <w:r w:rsidR="00AE06A3">
              <w:rPr>
                <w:noProof/>
                <w:webHidden/>
              </w:rPr>
              <w:fldChar w:fldCharType="begin"/>
            </w:r>
            <w:r w:rsidR="00AE06A3">
              <w:rPr>
                <w:noProof/>
                <w:webHidden/>
              </w:rPr>
              <w:instrText xml:space="preserve"> PAGEREF _Toc58616274 \h </w:instrText>
            </w:r>
            <w:r w:rsidR="00AE06A3">
              <w:rPr>
                <w:noProof/>
                <w:webHidden/>
              </w:rPr>
            </w:r>
            <w:r w:rsidR="00AE06A3">
              <w:rPr>
                <w:noProof/>
                <w:webHidden/>
              </w:rPr>
              <w:fldChar w:fldCharType="separate"/>
            </w:r>
            <w:r w:rsidR="00002B0B">
              <w:rPr>
                <w:noProof/>
                <w:webHidden/>
              </w:rPr>
              <w:t>24</w:t>
            </w:r>
            <w:r w:rsidR="00AE06A3">
              <w:rPr>
                <w:noProof/>
                <w:webHidden/>
              </w:rPr>
              <w:fldChar w:fldCharType="end"/>
            </w:r>
          </w:hyperlink>
        </w:p>
        <w:p w14:paraId="38577F07" w14:textId="77777777" w:rsidR="00AE06A3" w:rsidRDefault="005D1B22">
          <w:pPr>
            <w:pStyle w:val="TDC1"/>
            <w:tabs>
              <w:tab w:val="left" w:pos="440"/>
              <w:tab w:val="right" w:leader="dot" w:pos="8494"/>
            </w:tabs>
            <w:rPr>
              <w:rFonts w:eastAsiaTheme="minorEastAsia"/>
              <w:noProof/>
              <w:lang w:eastAsia="es-ES"/>
            </w:rPr>
          </w:pPr>
          <w:hyperlink w:anchor="_Toc58616275" w:history="1">
            <w:r w:rsidR="00AE06A3" w:rsidRPr="00902E82">
              <w:rPr>
                <w:rStyle w:val="Hipervnculo"/>
                <w:noProof/>
                <w:lang w:eastAsia="es-ES"/>
              </w:rPr>
              <w:t>5.</w:t>
            </w:r>
            <w:r w:rsidR="00AE06A3">
              <w:rPr>
                <w:rFonts w:eastAsiaTheme="minorEastAsia"/>
                <w:noProof/>
                <w:lang w:eastAsia="es-ES"/>
              </w:rPr>
              <w:tab/>
            </w:r>
            <w:r w:rsidR="00AE06A3" w:rsidRPr="00902E82">
              <w:rPr>
                <w:rStyle w:val="Hipervnculo"/>
                <w:rFonts w:eastAsia="Times New Roman"/>
                <w:noProof/>
                <w:lang w:eastAsia="es-ES"/>
              </w:rPr>
              <w:t>Bibliografía</w:t>
            </w:r>
            <w:r w:rsidR="00AE06A3">
              <w:rPr>
                <w:noProof/>
                <w:webHidden/>
              </w:rPr>
              <w:tab/>
            </w:r>
            <w:r w:rsidR="00AE06A3">
              <w:rPr>
                <w:noProof/>
                <w:webHidden/>
              </w:rPr>
              <w:fldChar w:fldCharType="begin"/>
            </w:r>
            <w:r w:rsidR="00AE06A3">
              <w:rPr>
                <w:noProof/>
                <w:webHidden/>
              </w:rPr>
              <w:instrText xml:space="preserve"> PAGEREF _Toc58616275 \h </w:instrText>
            </w:r>
            <w:r w:rsidR="00AE06A3">
              <w:rPr>
                <w:noProof/>
                <w:webHidden/>
              </w:rPr>
            </w:r>
            <w:r w:rsidR="00AE06A3">
              <w:rPr>
                <w:noProof/>
                <w:webHidden/>
              </w:rPr>
              <w:fldChar w:fldCharType="separate"/>
            </w:r>
            <w:r w:rsidR="00002B0B">
              <w:rPr>
                <w:noProof/>
                <w:webHidden/>
              </w:rPr>
              <w:t>29</w:t>
            </w:r>
            <w:r w:rsidR="00AE06A3">
              <w:rPr>
                <w:noProof/>
                <w:webHidden/>
              </w:rPr>
              <w:fldChar w:fldCharType="end"/>
            </w:r>
          </w:hyperlink>
        </w:p>
        <w:p w14:paraId="74B63A2A" w14:textId="0FB10916" w:rsidR="00AE06A3" w:rsidRDefault="00AE06A3">
          <w:r>
            <w:rPr>
              <w:b/>
              <w:bCs/>
            </w:rPr>
            <w:fldChar w:fldCharType="end"/>
          </w:r>
        </w:p>
      </w:sdtContent>
    </w:sdt>
    <w:p w14:paraId="6465245A" w14:textId="77777777" w:rsidR="00B50D79" w:rsidRPr="00680765" w:rsidRDefault="00B50D79" w:rsidP="00721BD8">
      <w:pPr>
        <w:spacing w:after="0" w:line="240" w:lineRule="auto"/>
        <w:jc w:val="right"/>
        <w:rPr>
          <w:rFonts w:eastAsia="Times New Roman" w:cstheme="minorHAnsi"/>
          <w:sz w:val="24"/>
          <w:szCs w:val="24"/>
          <w:lang w:eastAsia="es-ES"/>
        </w:rPr>
      </w:pPr>
    </w:p>
    <w:p w14:paraId="3E91EA4B" w14:textId="61DAF06F" w:rsidR="00680765" w:rsidRPr="00721BD8" w:rsidRDefault="00301453" w:rsidP="00265294">
      <w:pPr>
        <w:pStyle w:val="Ttulo1"/>
        <w:numPr>
          <w:ilvl w:val="0"/>
          <w:numId w:val="18"/>
        </w:numPr>
        <w:rPr>
          <w:rFonts w:eastAsia="Times New Roman"/>
          <w:b w:val="0"/>
          <w:lang w:eastAsia="es-ES"/>
        </w:rPr>
      </w:pPr>
      <w:bookmarkStart w:id="0" w:name="_Toc58616247"/>
      <w:r w:rsidRPr="00721BD8">
        <w:lastRenderedPageBreak/>
        <w:t>Introducción</w:t>
      </w:r>
      <w:bookmarkEnd w:id="0"/>
    </w:p>
    <w:p w14:paraId="7ED6193B" w14:textId="77777777" w:rsidR="00EA1A99" w:rsidRPr="00721BD8" w:rsidRDefault="00EA1A99" w:rsidP="00680765">
      <w:pPr>
        <w:spacing w:before="240" w:after="0" w:line="240" w:lineRule="auto"/>
        <w:jc w:val="both"/>
        <w:textAlignment w:val="baseline"/>
        <w:rPr>
          <w:rFonts w:eastAsia="Times New Roman" w:cstheme="minorHAnsi"/>
          <w:b/>
          <w:color w:val="000000"/>
          <w:sz w:val="28"/>
          <w:szCs w:val="28"/>
          <w:lang w:eastAsia="es-ES"/>
        </w:rPr>
      </w:pPr>
      <w:r w:rsidRPr="00721BD8">
        <w:rPr>
          <w:rFonts w:cstheme="minorHAnsi"/>
          <w:color w:val="000000"/>
          <w:sz w:val="24"/>
          <w:szCs w:val="24"/>
        </w:rPr>
        <w:t>Los sistemas ERP son planificadores de recursos empresariales, sistemas que integran o pretenden integrar todos los datos y procesos de una organización en un sistema unificado.</w:t>
      </w:r>
    </w:p>
    <w:p w14:paraId="7692F267" w14:textId="77777777" w:rsidR="0036731F" w:rsidRPr="00721BD8" w:rsidRDefault="00EA1A99" w:rsidP="00680765">
      <w:pPr>
        <w:spacing w:before="240" w:after="0" w:line="240" w:lineRule="auto"/>
        <w:jc w:val="both"/>
        <w:textAlignment w:val="baseline"/>
        <w:rPr>
          <w:rFonts w:cstheme="minorHAnsi"/>
          <w:color w:val="000000"/>
          <w:sz w:val="24"/>
          <w:szCs w:val="24"/>
        </w:rPr>
      </w:pPr>
      <w:r w:rsidRPr="00721BD8">
        <w:rPr>
          <w:rFonts w:cstheme="minorHAnsi"/>
          <w:color w:val="000000"/>
          <w:sz w:val="24"/>
          <w:szCs w:val="24"/>
        </w:rPr>
        <w:t>Algunas de las principales características son su modularidad y escalabilidad, la posibilidad de implementar las funciones que necesite en todo momento nuestra empresa</w:t>
      </w:r>
      <w:r w:rsidR="0036731F" w:rsidRPr="00721BD8">
        <w:rPr>
          <w:rFonts w:cstheme="minorHAnsi"/>
          <w:color w:val="000000"/>
          <w:sz w:val="24"/>
          <w:szCs w:val="24"/>
        </w:rPr>
        <w:t>. Un ERP se aplica cuando se busca ciertos beneficios, como puede ser la optimización de los procesos de gestión, mejorar el proceso de toma de decisiones, seguridad de los datos, adaptación a las necesidades y un mayor control de trazabilidad.</w:t>
      </w:r>
    </w:p>
    <w:p w14:paraId="7E6A50ED" w14:textId="77777777" w:rsidR="00EA1A99" w:rsidRPr="00721BD8" w:rsidRDefault="0036731F" w:rsidP="00680765">
      <w:pPr>
        <w:spacing w:before="240" w:after="0" w:line="240" w:lineRule="auto"/>
        <w:jc w:val="both"/>
        <w:textAlignment w:val="baseline"/>
        <w:rPr>
          <w:rFonts w:cstheme="minorHAnsi"/>
          <w:color w:val="000000"/>
          <w:sz w:val="24"/>
          <w:szCs w:val="24"/>
        </w:rPr>
      </w:pPr>
      <w:r w:rsidRPr="00721BD8">
        <w:rPr>
          <w:rFonts w:cstheme="minorHAnsi"/>
          <w:color w:val="000000"/>
          <w:sz w:val="24"/>
          <w:szCs w:val="24"/>
        </w:rPr>
        <w:t>En definitiva, la digitalización de los procesos estrategias empresariales comprende una de las áreas fundamentales de la transformación digital. El uso de un ERP significa una nueva etapa de la empresa para poder anticiparse a los problemas que puedan surgir en la actividad comercial, con la ayuda de un ERP será mucho más sencillo hacer planificaciones para el futuro.</w:t>
      </w:r>
    </w:p>
    <w:p w14:paraId="4FAF8982" w14:textId="77777777" w:rsidR="00650155" w:rsidRPr="00721BD8" w:rsidRDefault="00650155" w:rsidP="00680765">
      <w:pPr>
        <w:spacing w:before="240" w:after="0" w:line="240" w:lineRule="auto"/>
        <w:ind w:left="720"/>
        <w:jc w:val="both"/>
        <w:textAlignment w:val="baseline"/>
        <w:rPr>
          <w:rFonts w:eastAsia="Times New Roman" w:cstheme="minorHAnsi"/>
          <w:color w:val="000000"/>
          <w:sz w:val="24"/>
          <w:szCs w:val="24"/>
          <w:lang w:eastAsia="es-ES"/>
        </w:rPr>
      </w:pPr>
    </w:p>
    <w:p w14:paraId="1C3B3258" w14:textId="75466D1D" w:rsidR="00DD5C59" w:rsidRPr="00721BD8" w:rsidRDefault="00CD52B2" w:rsidP="00265294">
      <w:pPr>
        <w:pStyle w:val="Ttulo1"/>
        <w:numPr>
          <w:ilvl w:val="0"/>
          <w:numId w:val="18"/>
        </w:numPr>
        <w:rPr>
          <w:rFonts w:eastAsia="Times New Roman"/>
          <w:lang w:eastAsia="es-ES"/>
        </w:rPr>
      </w:pPr>
      <w:bookmarkStart w:id="1" w:name="_Toc58616248"/>
      <w:r w:rsidRPr="00721BD8">
        <w:rPr>
          <w:rFonts w:eastAsia="Times New Roman"/>
          <w:noProof/>
          <w:lang w:eastAsia="es-ES"/>
        </w:rPr>
        <w:drawing>
          <wp:anchor distT="0" distB="0" distL="114300" distR="114300" simplePos="0" relativeHeight="251706368" behindDoc="0" locked="0" layoutInCell="1" allowOverlap="1" wp14:anchorId="494DD652" wp14:editId="4A23D6D7">
            <wp:simplePos x="0" y="0"/>
            <wp:positionH relativeFrom="margin">
              <wp:align>right</wp:align>
            </wp:positionH>
            <wp:positionV relativeFrom="paragraph">
              <wp:posOffset>155575</wp:posOffset>
            </wp:positionV>
            <wp:extent cx="1413510" cy="456565"/>
            <wp:effectExtent l="0" t="0" r="0" b="63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3510" cy="456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301453" w:rsidRPr="00721BD8">
        <w:rPr>
          <w:rFonts w:eastAsia="Times New Roman"/>
          <w:lang w:eastAsia="es-ES"/>
        </w:rPr>
        <w:t>ERP’s</w:t>
      </w:r>
      <w:proofErr w:type="spellEnd"/>
      <w:r w:rsidR="00301453" w:rsidRPr="00721BD8">
        <w:rPr>
          <w:rFonts w:eastAsia="Times New Roman"/>
          <w:lang w:eastAsia="es-ES"/>
        </w:rPr>
        <w:t xml:space="preserve"> Analizados</w:t>
      </w:r>
      <w:bookmarkEnd w:id="1"/>
    </w:p>
    <w:p w14:paraId="260725F3" w14:textId="77777777" w:rsidR="00FC188E" w:rsidRPr="00721BD8" w:rsidRDefault="00FC188E" w:rsidP="00680765">
      <w:pPr>
        <w:spacing w:before="240" w:after="0" w:line="240" w:lineRule="auto"/>
        <w:ind w:left="720"/>
        <w:jc w:val="both"/>
        <w:textAlignment w:val="baseline"/>
        <w:rPr>
          <w:rFonts w:eastAsia="Times New Roman" w:cstheme="minorHAnsi"/>
          <w:b/>
          <w:color w:val="000000"/>
          <w:sz w:val="24"/>
          <w:szCs w:val="24"/>
          <w:lang w:eastAsia="es-ES"/>
        </w:rPr>
      </w:pPr>
    </w:p>
    <w:p w14:paraId="7B4795CB" w14:textId="1C93D754" w:rsidR="00DD5C59" w:rsidRDefault="00B50D79" w:rsidP="00B50D79">
      <w:pPr>
        <w:pStyle w:val="Ttulo2"/>
        <w:ind w:left="720"/>
        <w:rPr>
          <w:rFonts w:eastAsia="Times New Roman"/>
          <w:lang w:eastAsia="es-ES"/>
        </w:rPr>
      </w:pPr>
      <w:bookmarkStart w:id="2" w:name="_Toc58616249"/>
      <w:r>
        <w:rPr>
          <w:rFonts w:eastAsia="Times New Roman"/>
          <w:lang w:eastAsia="es-ES"/>
        </w:rPr>
        <w:t xml:space="preserve">2.1. </w:t>
      </w:r>
      <w:r w:rsidRPr="00B50D79">
        <w:rPr>
          <w:rFonts w:eastAsia="Times New Roman"/>
          <w:lang w:eastAsia="es-ES"/>
        </w:rPr>
        <w:t>H</w:t>
      </w:r>
      <w:r w:rsidR="00650155" w:rsidRPr="00B50D79">
        <w:rPr>
          <w:rFonts w:eastAsia="Times New Roman"/>
          <w:lang w:eastAsia="es-ES"/>
        </w:rPr>
        <w:t>O</w:t>
      </w:r>
      <w:r w:rsidR="00650155" w:rsidRPr="00B50D79">
        <w:t>L</w:t>
      </w:r>
      <w:r w:rsidR="00650155" w:rsidRPr="00B50D79">
        <w:rPr>
          <w:rFonts w:eastAsia="Times New Roman"/>
          <w:lang w:eastAsia="es-ES"/>
        </w:rPr>
        <w:t>DED</w:t>
      </w:r>
      <w:bookmarkEnd w:id="2"/>
    </w:p>
    <w:p w14:paraId="1132406F" w14:textId="4BF68267" w:rsidR="00DD5C59" w:rsidRPr="00B50D79" w:rsidRDefault="00B50D79" w:rsidP="00B50D79">
      <w:pPr>
        <w:pStyle w:val="Ttulo3"/>
        <w:ind w:left="708" w:firstLine="708"/>
      </w:pPr>
      <w:bookmarkStart w:id="3" w:name="_Toc58616250"/>
      <w:r>
        <w:t xml:space="preserve">2.1.1. </w:t>
      </w:r>
      <w:r w:rsidR="00680765" w:rsidRPr="00721BD8">
        <w:t>Descripción básica</w:t>
      </w:r>
      <w:bookmarkEnd w:id="3"/>
    </w:p>
    <w:p w14:paraId="4FDE95F3" w14:textId="38982538" w:rsidR="00DD5C59" w:rsidRDefault="00721BD8" w:rsidP="00680765">
      <w:pPr>
        <w:spacing w:after="0" w:line="240" w:lineRule="auto"/>
        <w:jc w:val="both"/>
        <w:textAlignment w:val="baseline"/>
        <w:rPr>
          <w:rFonts w:cstheme="minorHAnsi"/>
          <w:color w:val="000000"/>
          <w:sz w:val="24"/>
          <w:szCs w:val="24"/>
        </w:rPr>
      </w:pPr>
      <w:proofErr w:type="spellStart"/>
      <w:r>
        <w:rPr>
          <w:rFonts w:cstheme="minorHAnsi"/>
          <w:color w:val="000000"/>
          <w:sz w:val="24"/>
          <w:szCs w:val="24"/>
        </w:rPr>
        <w:t>Holded</w:t>
      </w:r>
      <w:proofErr w:type="spellEnd"/>
      <w:r>
        <w:rPr>
          <w:rFonts w:cstheme="minorHAnsi"/>
          <w:color w:val="000000"/>
          <w:sz w:val="24"/>
          <w:szCs w:val="24"/>
        </w:rPr>
        <w:t xml:space="preserve"> </w:t>
      </w:r>
      <w:r w:rsidR="00DD5C59" w:rsidRPr="00721BD8">
        <w:rPr>
          <w:rFonts w:cstheme="minorHAnsi"/>
          <w:color w:val="000000"/>
          <w:sz w:val="24"/>
          <w:szCs w:val="24"/>
        </w:rPr>
        <w:t>es un ERP en la nube, orientado a pymes y autónomos. Está muy limitado en cuanto a los módulos y opciones que ofrece, pero para una pequeña empresa es adecuado dado su bajo coste, y como es un software en la nube, el cliente no se tiene que preocupar del estado de la base de datos ni de los requerimientos de hardware y software de los equipos, además de tener diferentes versiones, para adaptarse lo máximo posible a las necesidades de la empresa.</w:t>
      </w:r>
    </w:p>
    <w:p w14:paraId="3FD8A91D" w14:textId="75DC9A38" w:rsidR="00721BD8" w:rsidRPr="00721BD8" w:rsidRDefault="00721BD8" w:rsidP="00680765">
      <w:pPr>
        <w:spacing w:after="0" w:line="240" w:lineRule="auto"/>
        <w:jc w:val="both"/>
        <w:textAlignment w:val="baseline"/>
        <w:rPr>
          <w:rFonts w:cstheme="minorHAnsi"/>
          <w:color w:val="000000"/>
          <w:sz w:val="6"/>
          <w:szCs w:val="6"/>
        </w:rPr>
      </w:pPr>
    </w:p>
    <w:p w14:paraId="2B154AA2" w14:textId="6ADCFF17" w:rsidR="00721BD8" w:rsidRPr="00721BD8" w:rsidRDefault="005D1B22" w:rsidP="00721BD8">
      <w:pPr>
        <w:spacing w:after="0" w:line="240" w:lineRule="auto"/>
        <w:jc w:val="center"/>
        <w:textAlignment w:val="baseline"/>
        <w:rPr>
          <w:rFonts w:cstheme="minorHAnsi"/>
          <w:color w:val="000000"/>
          <w:sz w:val="24"/>
          <w:szCs w:val="24"/>
        </w:rPr>
      </w:pPr>
      <w:hyperlink r:id="rId10" w:history="1">
        <w:r w:rsidR="00721BD8" w:rsidRPr="00721BD8">
          <w:rPr>
            <w:rStyle w:val="Hipervnculo"/>
            <w:rFonts w:cstheme="minorHAnsi"/>
            <w:color w:val="000000"/>
            <w:sz w:val="24"/>
            <w:szCs w:val="24"/>
          </w:rPr>
          <w:t>https://www.holded.com</w:t>
        </w:r>
      </w:hyperlink>
    </w:p>
    <w:p w14:paraId="292B6AE3" w14:textId="77777777" w:rsidR="00DD5C59" w:rsidRPr="00721BD8" w:rsidRDefault="00DD5C59" w:rsidP="00680765">
      <w:pPr>
        <w:spacing w:after="0" w:line="240" w:lineRule="auto"/>
        <w:jc w:val="both"/>
        <w:textAlignment w:val="baseline"/>
        <w:rPr>
          <w:rFonts w:eastAsia="Times New Roman" w:cstheme="minorHAnsi"/>
          <w:color w:val="000000"/>
          <w:sz w:val="24"/>
          <w:szCs w:val="24"/>
          <w:lang w:eastAsia="es-ES"/>
        </w:rPr>
      </w:pPr>
    </w:p>
    <w:p w14:paraId="651DF102" w14:textId="193A08AC" w:rsidR="00DD5C59" w:rsidRPr="00B50D79" w:rsidRDefault="00B50D79" w:rsidP="00B50D79">
      <w:pPr>
        <w:pStyle w:val="Ttulo3"/>
        <w:ind w:left="708" w:firstLine="708"/>
      </w:pPr>
      <w:bookmarkStart w:id="4" w:name="_Toc58616251"/>
      <w:r>
        <w:t xml:space="preserve">2.1.2. </w:t>
      </w:r>
      <w:r w:rsidR="00DD5C59" w:rsidRPr="00721BD8">
        <w:t>En</w:t>
      </w:r>
      <w:r w:rsidR="00680765" w:rsidRPr="00721BD8">
        <w:t>torno de usuario y arquitectura</w:t>
      </w:r>
      <w:bookmarkEnd w:id="4"/>
    </w:p>
    <w:p w14:paraId="48B3C4CD" w14:textId="41668961" w:rsidR="00B50D79" w:rsidRDefault="00DD5C59" w:rsidP="00680765">
      <w:pPr>
        <w:suppressAutoHyphens/>
        <w:spacing w:after="0" w:line="100" w:lineRule="atLeast"/>
        <w:jc w:val="both"/>
        <w:rPr>
          <w:rFonts w:cstheme="minorHAnsi"/>
          <w:color w:val="000000"/>
          <w:sz w:val="24"/>
          <w:szCs w:val="24"/>
        </w:rPr>
      </w:pPr>
      <w:r w:rsidRPr="00721BD8">
        <w:rPr>
          <w:rFonts w:cstheme="minorHAnsi"/>
          <w:color w:val="000000"/>
          <w:sz w:val="24"/>
          <w:szCs w:val="24"/>
        </w:rPr>
        <w:t xml:space="preserve">Con tener una conexión a internet y un explorador, ya no se necesita ningún otro software. No tiene aplicación cliente. Tiene una arquitectura </w:t>
      </w:r>
      <w:proofErr w:type="spellStart"/>
      <w:r w:rsidRPr="00721BD8">
        <w:rPr>
          <w:rFonts w:cstheme="minorHAnsi"/>
          <w:color w:val="000000"/>
          <w:sz w:val="24"/>
          <w:szCs w:val="24"/>
        </w:rPr>
        <w:t>SaaS</w:t>
      </w:r>
      <w:proofErr w:type="spellEnd"/>
      <w:r w:rsidRPr="00721BD8">
        <w:rPr>
          <w:rFonts w:cstheme="minorHAnsi"/>
          <w:color w:val="000000"/>
          <w:sz w:val="24"/>
          <w:szCs w:val="24"/>
        </w:rPr>
        <w:t xml:space="preserve"> (Software as a </w:t>
      </w:r>
      <w:proofErr w:type="spellStart"/>
      <w:r w:rsidRPr="00721BD8">
        <w:rPr>
          <w:rFonts w:cstheme="minorHAnsi"/>
          <w:color w:val="000000"/>
          <w:sz w:val="24"/>
          <w:szCs w:val="24"/>
        </w:rPr>
        <w:t>Service</w:t>
      </w:r>
      <w:proofErr w:type="spellEnd"/>
      <w:r w:rsidRPr="00721BD8">
        <w:rPr>
          <w:rFonts w:cstheme="minorHAnsi"/>
          <w:color w:val="000000"/>
          <w:sz w:val="24"/>
          <w:szCs w:val="24"/>
        </w:rPr>
        <w:t>).</w:t>
      </w:r>
    </w:p>
    <w:p w14:paraId="15B13711" w14:textId="77777777" w:rsidR="00B50D79" w:rsidRDefault="00B50D79">
      <w:pPr>
        <w:rPr>
          <w:rFonts w:cstheme="minorHAnsi"/>
          <w:color w:val="000000"/>
          <w:sz w:val="24"/>
          <w:szCs w:val="24"/>
        </w:rPr>
      </w:pPr>
      <w:r>
        <w:rPr>
          <w:rFonts w:cstheme="minorHAnsi"/>
          <w:color w:val="000000"/>
          <w:sz w:val="24"/>
          <w:szCs w:val="24"/>
        </w:rPr>
        <w:br w:type="page"/>
      </w:r>
      <w:bookmarkStart w:id="5" w:name="_GoBack"/>
      <w:bookmarkEnd w:id="5"/>
    </w:p>
    <w:p w14:paraId="3391CC9B" w14:textId="5EF25A9B" w:rsidR="00DD5C59" w:rsidRPr="00721BD8" w:rsidRDefault="00B50D79" w:rsidP="00B50D79">
      <w:pPr>
        <w:pStyle w:val="Ttulo3"/>
        <w:ind w:left="708" w:firstLine="426"/>
      </w:pPr>
      <w:bookmarkStart w:id="6" w:name="_Toc58616252"/>
      <w:r>
        <w:lastRenderedPageBreak/>
        <w:t xml:space="preserve">2.1.3. </w:t>
      </w:r>
      <w:r w:rsidR="00DD5C59" w:rsidRPr="00721BD8">
        <w:t>Requisitos Software y Hardware</w:t>
      </w:r>
      <w:bookmarkEnd w:id="6"/>
    </w:p>
    <w:p w14:paraId="277D1081" w14:textId="77777777" w:rsidR="00DD5C59" w:rsidRPr="00721BD8" w:rsidRDefault="00DD5C59" w:rsidP="00265294">
      <w:pPr>
        <w:pStyle w:val="Prrafodelista1"/>
        <w:numPr>
          <w:ilvl w:val="0"/>
          <w:numId w:val="10"/>
        </w:numPr>
        <w:spacing w:after="0" w:line="100" w:lineRule="atLeast"/>
        <w:ind w:left="851"/>
        <w:jc w:val="both"/>
        <w:rPr>
          <w:rFonts w:asciiTheme="minorHAnsi" w:eastAsia="Times New Roman" w:hAnsiTheme="minorHAnsi" w:cstheme="minorHAnsi"/>
          <w:color w:val="000000"/>
          <w:sz w:val="24"/>
          <w:szCs w:val="24"/>
        </w:rPr>
      </w:pPr>
      <w:r w:rsidRPr="00721BD8">
        <w:rPr>
          <w:rFonts w:asciiTheme="minorHAnsi" w:eastAsia="Times New Roman" w:hAnsiTheme="minorHAnsi" w:cstheme="minorHAnsi"/>
          <w:color w:val="000000"/>
          <w:sz w:val="24"/>
          <w:szCs w:val="24"/>
        </w:rPr>
        <w:t>Exploradores compatibles:</w:t>
      </w:r>
    </w:p>
    <w:p w14:paraId="03EEEC46" w14:textId="6A76CE58" w:rsidR="00DD5C59" w:rsidRPr="00721BD8" w:rsidRDefault="00721BD8" w:rsidP="00265294">
      <w:pPr>
        <w:pStyle w:val="Prrafodelista1"/>
        <w:numPr>
          <w:ilvl w:val="1"/>
          <w:numId w:val="10"/>
        </w:numPr>
        <w:spacing w:after="0" w:line="100" w:lineRule="atLeast"/>
        <w:ind w:left="1560"/>
        <w:jc w:val="both"/>
        <w:rPr>
          <w:rFonts w:asciiTheme="minorHAnsi" w:eastAsia="Times New Roman" w:hAnsiTheme="minorHAnsi" w:cstheme="minorHAnsi"/>
          <w:color w:val="000000"/>
          <w:sz w:val="24"/>
          <w:szCs w:val="24"/>
        </w:rPr>
      </w:pPr>
      <w:r w:rsidRPr="00721BD8">
        <w:rPr>
          <w:rFonts w:asciiTheme="minorHAnsi" w:eastAsia="Times New Roman" w:hAnsiTheme="minorHAnsi" w:cstheme="minorHAnsi"/>
          <w:color w:val="000000"/>
          <w:sz w:val="24"/>
          <w:szCs w:val="24"/>
        </w:rPr>
        <w:t xml:space="preserve">Microsoft </w:t>
      </w:r>
      <w:proofErr w:type="spellStart"/>
      <w:r w:rsidRPr="00721BD8">
        <w:rPr>
          <w:rFonts w:asciiTheme="minorHAnsi" w:eastAsia="Times New Roman" w:hAnsiTheme="minorHAnsi" w:cstheme="minorHAnsi"/>
          <w:color w:val="000000"/>
          <w:sz w:val="24"/>
          <w:szCs w:val="24"/>
        </w:rPr>
        <w:t>Edge</w:t>
      </w:r>
      <w:proofErr w:type="spellEnd"/>
    </w:p>
    <w:p w14:paraId="7FEAF0E0" w14:textId="77777777" w:rsidR="00DD5C59" w:rsidRPr="00721BD8" w:rsidRDefault="00DD5C59" w:rsidP="00265294">
      <w:pPr>
        <w:pStyle w:val="Prrafodelista1"/>
        <w:numPr>
          <w:ilvl w:val="1"/>
          <w:numId w:val="10"/>
        </w:numPr>
        <w:spacing w:after="0" w:line="100" w:lineRule="atLeast"/>
        <w:ind w:left="1560"/>
        <w:jc w:val="both"/>
        <w:rPr>
          <w:rFonts w:asciiTheme="minorHAnsi" w:eastAsia="Times New Roman" w:hAnsiTheme="minorHAnsi" w:cstheme="minorHAnsi"/>
          <w:color w:val="000000"/>
          <w:sz w:val="24"/>
          <w:szCs w:val="24"/>
        </w:rPr>
      </w:pPr>
      <w:r w:rsidRPr="00721BD8">
        <w:rPr>
          <w:rFonts w:asciiTheme="minorHAnsi" w:eastAsia="Times New Roman" w:hAnsiTheme="minorHAnsi" w:cstheme="minorHAnsi"/>
          <w:color w:val="000000"/>
          <w:sz w:val="24"/>
          <w:szCs w:val="24"/>
        </w:rPr>
        <w:t>Internet Explorer</w:t>
      </w:r>
    </w:p>
    <w:p w14:paraId="7327AB19" w14:textId="77777777" w:rsidR="00DD5C59" w:rsidRPr="00721BD8" w:rsidRDefault="00DD5C59" w:rsidP="00265294">
      <w:pPr>
        <w:pStyle w:val="Prrafodelista1"/>
        <w:numPr>
          <w:ilvl w:val="1"/>
          <w:numId w:val="10"/>
        </w:numPr>
        <w:spacing w:after="0" w:line="100" w:lineRule="atLeast"/>
        <w:ind w:left="1560"/>
        <w:jc w:val="both"/>
        <w:rPr>
          <w:rFonts w:asciiTheme="minorHAnsi" w:eastAsia="Times New Roman" w:hAnsiTheme="minorHAnsi" w:cstheme="minorHAnsi"/>
          <w:color w:val="000000"/>
          <w:sz w:val="24"/>
          <w:szCs w:val="24"/>
        </w:rPr>
      </w:pPr>
      <w:r w:rsidRPr="00721BD8">
        <w:rPr>
          <w:rFonts w:asciiTheme="minorHAnsi" w:eastAsia="Times New Roman" w:hAnsiTheme="minorHAnsi" w:cstheme="minorHAnsi"/>
          <w:color w:val="000000"/>
          <w:sz w:val="24"/>
          <w:szCs w:val="24"/>
        </w:rPr>
        <w:t>Google Chrome</w:t>
      </w:r>
    </w:p>
    <w:p w14:paraId="53DBC34F" w14:textId="77777777" w:rsidR="00DD5C59" w:rsidRPr="00721BD8" w:rsidRDefault="00DD5C59" w:rsidP="00265294">
      <w:pPr>
        <w:pStyle w:val="Prrafodelista1"/>
        <w:numPr>
          <w:ilvl w:val="1"/>
          <w:numId w:val="10"/>
        </w:numPr>
        <w:spacing w:after="0" w:line="100" w:lineRule="atLeast"/>
        <w:ind w:left="1560"/>
        <w:jc w:val="both"/>
        <w:rPr>
          <w:rFonts w:asciiTheme="minorHAnsi" w:eastAsia="Times New Roman" w:hAnsiTheme="minorHAnsi" w:cstheme="minorHAnsi"/>
          <w:color w:val="000000"/>
          <w:sz w:val="24"/>
          <w:szCs w:val="24"/>
        </w:rPr>
      </w:pPr>
      <w:r w:rsidRPr="00721BD8">
        <w:rPr>
          <w:rFonts w:asciiTheme="minorHAnsi" w:eastAsia="Times New Roman" w:hAnsiTheme="minorHAnsi" w:cstheme="minorHAnsi"/>
          <w:color w:val="000000"/>
          <w:sz w:val="24"/>
          <w:szCs w:val="24"/>
        </w:rPr>
        <w:t>Mozilla Firefox</w:t>
      </w:r>
    </w:p>
    <w:p w14:paraId="30E096D3" w14:textId="77777777" w:rsidR="00DD5C59" w:rsidRPr="00721BD8" w:rsidRDefault="00DD5C59" w:rsidP="00265294">
      <w:pPr>
        <w:pStyle w:val="Prrafodelista1"/>
        <w:numPr>
          <w:ilvl w:val="1"/>
          <w:numId w:val="10"/>
        </w:numPr>
        <w:spacing w:after="0" w:line="100" w:lineRule="atLeast"/>
        <w:ind w:left="1560"/>
        <w:jc w:val="both"/>
        <w:rPr>
          <w:rFonts w:asciiTheme="minorHAnsi" w:eastAsia="Times New Roman" w:hAnsiTheme="minorHAnsi" w:cstheme="minorHAnsi"/>
          <w:color w:val="000000"/>
          <w:sz w:val="24"/>
          <w:szCs w:val="24"/>
        </w:rPr>
      </w:pPr>
      <w:r w:rsidRPr="00721BD8">
        <w:rPr>
          <w:rFonts w:asciiTheme="minorHAnsi" w:eastAsia="Times New Roman" w:hAnsiTheme="minorHAnsi" w:cstheme="minorHAnsi"/>
          <w:color w:val="000000"/>
          <w:sz w:val="24"/>
          <w:szCs w:val="24"/>
        </w:rPr>
        <w:t>Safari</w:t>
      </w:r>
    </w:p>
    <w:p w14:paraId="2C423BEC" w14:textId="06506D02" w:rsidR="00DD5C59" w:rsidRPr="00721BD8" w:rsidRDefault="00B50D79" w:rsidP="00B50D79">
      <w:pPr>
        <w:pStyle w:val="Ttulo3"/>
        <w:ind w:left="492" w:firstLine="708"/>
      </w:pPr>
      <w:bookmarkStart w:id="7" w:name="_Toc58616253"/>
      <w:r>
        <w:t xml:space="preserve">2.1.4. </w:t>
      </w:r>
      <w:r w:rsidR="00680765" w:rsidRPr="00721BD8">
        <w:t>Coste de implantación</w:t>
      </w:r>
      <w:bookmarkEnd w:id="7"/>
    </w:p>
    <w:p w14:paraId="04019AAA" w14:textId="77777777" w:rsidR="00DD5C59" w:rsidRPr="00721BD8" w:rsidRDefault="00DD5C59" w:rsidP="00680765">
      <w:pPr>
        <w:suppressAutoHyphens/>
        <w:spacing w:after="0" w:line="100" w:lineRule="atLeast"/>
        <w:ind w:left="2856"/>
        <w:jc w:val="both"/>
        <w:rPr>
          <w:rFonts w:eastAsia="Times New Roman" w:cstheme="minorHAnsi"/>
          <w:color w:val="000000"/>
          <w:sz w:val="24"/>
          <w:szCs w:val="24"/>
        </w:rPr>
      </w:pPr>
    </w:p>
    <w:p w14:paraId="4C971BA3" w14:textId="77777777" w:rsidR="00DD5C59" w:rsidRPr="00721BD8" w:rsidRDefault="00DD5C59" w:rsidP="00680765">
      <w:pPr>
        <w:suppressAutoHyphens/>
        <w:spacing w:after="0" w:line="100" w:lineRule="atLeast"/>
        <w:jc w:val="both"/>
        <w:rPr>
          <w:rFonts w:eastAsia="Times New Roman" w:cstheme="minorHAnsi"/>
          <w:color w:val="000000"/>
          <w:sz w:val="24"/>
          <w:szCs w:val="24"/>
        </w:rPr>
      </w:pPr>
      <w:r w:rsidRPr="00721BD8">
        <w:rPr>
          <w:rFonts w:eastAsia="Times New Roman" w:cstheme="minorHAnsi"/>
          <w:color w:val="000000"/>
          <w:sz w:val="24"/>
          <w:szCs w:val="24"/>
        </w:rPr>
        <w:t>El coste se deriva de, por un lado, la versión que la empresa decida contratar, y por otro el coste de la consultora. La instalación en los equipos es automática, en el momento de realizar la contratación, el ERP pasa a estar disponible para la empresa.</w:t>
      </w:r>
    </w:p>
    <w:p w14:paraId="5C0C18AD" w14:textId="77777777" w:rsidR="00680765" w:rsidRPr="00721BD8" w:rsidRDefault="00680765" w:rsidP="00680765">
      <w:pPr>
        <w:suppressAutoHyphens/>
        <w:spacing w:after="0" w:line="100" w:lineRule="atLeast"/>
        <w:jc w:val="both"/>
        <w:rPr>
          <w:rFonts w:eastAsia="Times New Roman" w:cstheme="minorHAnsi"/>
          <w:color w:val="000000"/>
          <w:sz w:val="24"/>
          <w:szCs w:val="24"/>
        </w:rPr>
      </w:pPr>
    </w:p>
    <w:p w14:paraId="571B843B" w14:textId="07CDB4E9" w:rsidR="00DD5C59" w:rsidRPr="00721BD8" w:rsidRDefault="00B50D79" w:rsidP="00B50D79">
      <w:pPr>
        <w:pStyle w:val="Ttulo3"/>
        <w:ind w:left="708" w:firstLine="426"/>
      </w:pPr>
      <w:bookmarkStart w:id="8" w:name="_Toc58616254"/>
      <w:r>
        <w:t xml:space="preserve">2.1.5. </w:t>
      </w:r>
      <w:r w:rsidR="00DD5C59" w:rsidRPr="00721BD8">
        <w:t>Ventajas y desv</w:t>
      </w:r>
      <w:r w:rsidR="00680765" w:rsidRPr="00721BD8">
        <w:t>entajas</w:t>
      </w:r>
      <w:bookmarkEnd w:id="8"/>
    </w:p>
    <w:p w14:paraId="55ACAE0A" w14:textId="77777777" w:rsidR="00DD5C59" w:rsidRPr="00721BD8" w:rsidRDefault="00DD5C59" w:rsidP="00680765">
      <w:pPr>
        <w:spacing w:before="240" w:after="240" w:line="100" w:lineRule="atLeast"/>
        <w:jc w:val="both"/>
        <w:rPr>
          <w:rFonts w:eastAsia="Times New Roman" w:cstheme="minorHAnsi"/>
          <w:color w:val="000000"/>
          <w:sz w:val="24"/>
          <w:szCs w:val="24"/>
        </w:rPr>
      </w:pPr>
      <w:r w:rsidRPr="00721BD8">
        <w:rPr>
          <w:rFonts w:eastAsia="Times New Roman" w:cstheme="minorHAnsi"/>
          <w:color w:val="000000"/>
          <w:sz w:val="24"/>
          <w:szCs w:val="24"/>
        </w:rPr>
        <w:t>Ventajas:</w:t>
      </w:r>
    </w:p>
    <w:p w14:paraId="5C9D90F8" w14:textId="77777777" w:rsidR="00DD5C59" w:rsidRPr="00721BD8" w:rsidRDefault="00DD5C59" w:rsidP="00265294">
      <w:pPr>
        <w:pStyle w:val="Prrafodelista"/>
        <w:numPr>
          <w:ilvl w:val="0"/>
          <w:numId w:val="10"/>
        </w:numPr>
        <w:suppressAutoHyphens/>
        <w:spacing w:before="240" w:after="0" w:line="100" w:lineRule="atLeast"/>
        <w:jc w:val="both"/>
        <w:rPr>
          <w:rFonts w:eastAsia="Times New Roman" w:cstheme="minorHAnsi"/>
          <w:color w:val="000000"/>
          <w:sz w:val="24"/>
          <w:szCs w:val="24"/>
        </w:rPr>
      </w:pPr>
      <w:r w:rsidRPr="00721BD8">
        <w:rPr>
          <w:rFonts w:eastAsia="Times New Roman" w:cstheme="minorHAnsi"/>
          <w:color w:val="000000"/>
          <w:sz w:val="24"/>
          <w:szCs w:val="24"/>
        </w:rPr>
        <w:t>Compatible con Windows, Linux y Mac</w:t>
      </w:r>
    </w:p>
    <w:p w14:paraId="23CF640B" w14:textId="77777777" w:rsidR="00DD5C59" w:rsidRPr="00721BD8" w:rsidRDefault="00DD5C59" w:rsidP="00265294">
      <w:pPr>
        <w:numPr>
          <w:ilvl w:val="0"/>
          <w:numId w:val="10"/>
        </w:numPr>
        <w:suppressAutoHyphens/>
        <w:spacing w:after="0" w:line="100" w:lineRule="atLeast"/>
        <w:jc w:val="both"/>
        <w:rPr>
          <w:rFonts w:eastAsia="Times New Roman" w:cstheme="minorHAnsi"/>
          <w:color w:val="000000"/>
          <w:sz w:val="24"/>
          <w:szCs w:val="24"/>
        </w:rPr>
      </w:pPr>
      <w:r w:rsidRPr="00721BD8">
        <w:rPr>
          <w:rFonts w:eastAsia="Times New Roman" w:cstheme="minorHAnsi"/>
          <w:color w:val="000000"/>
          <w:sz w:val="24"/>
          <w:szCs w:val="24"/>
        </w:rPr>
        <w:t>No consume recursos en el PC</w:t>
      </w:r>
    </w:p>
    <w:p w14:paraId="663DCDB0" w14:textId="77777777" w:rsidR="00DD5C59" w:rsidRPr="00721BD8" w:rsidRDefault="00DD5C59" w:rsidP="00265294">
      <w:pPr>
        <w:numPr>
          <w:ilvl w:val="0"/>
          <w:numId w:val="10"/>
        </w:numPr>
        <w:suppressAutoHyphens/>
        <w:spacing w:after="0" w:line="100" w:lineRule="atLeast"/>
        <w:jc w:val="both"/>
        <w:rPr>
          <w:rFonts w:eastAsia="Times New Roman" w:cstheme="minorHAnsi"/>
          <w:color w:val="000000"/>
          <w:sz w:val="24"/>
          <w:szCs w:val="24"/>
        </w:rPr>
      </w:pPr>
      <w:r w:rsidRPr="00721BD8">
        <w:rPr>
          <w:rFonts w:eastAsia="Times New Roman" w:cstheme="minorHAnsi"/>
          <w:color w:val="000000"/>
          <w:sz w:val="24"/>
          <w:szCs w:val="24"/>
        </w:rPr>
        <w:t>Acceso desde cualquier sitio</w:t>
      </w:r>
    </w:p>
    <w:p w14:paraId="6C08D504" w14:textId="77777777" w:rsidR="00DD5C59" w:rsidRPr="00721BD8" w:rsidRDefault="00DD5C59" w:rsidP="00265294">
      <w:pPr>
        <w:numPr>
          <w:ilvl w:val="0"/>
          <w:numId w:val="10"/>
        </w:numPr>
        <w:suppressAutoHyphens/>
        <w:spacing w:after="0" w:line="100" w:lineRule="atLeast"/>
        <w:jc w:val="both"/>
        <w:rPr>
          <w:rFonts w:eastAsia="Times New Roman" w:cstheme="minorHAnsi"/>
          <w:color w:val="000000"/>
          <w:sz w:val="24"/>
          <w:szCs w:val="24"/>
        </w:rPr>
      </w:pPr>
      <w:r w:rsidRPr="00721BD8">
        <w:rPr>
          <w:rFonts w:eastAsia="Times New Roman" w:cstheme="minorHAnsi"/>
          <w:color w:val="000000"/>
          <w:sz w:val="24"/>
          <w:szCs w:val="24"/>
        </w:rPr>
        <w:t>Intuitivo, no es muy enrevesado</w:t>
      </w:r>
    </w:p>
    <w:p w14:paraId="29E0F2DD" w14:textId="77777777" w:rsidR="00DD5C59" w:rsidRPr="00721BD8" w:rsidRDefault="00DD5C59" w:rsidP="00265294">
      <w:pPr>
        <w:numPr>
          <w:ilvl w:val="0"/>
          <w:numId w:val="10"/>
        </w:numPr>
        <w:suppressAutoHyphens/>
        <w:spacing w:after="0" w:line="100" w:lineRule="atLeast"/>
        <w:jc w:val="both"/>
        <w:rPr>
          <w:rFonts w:eastAsia="Times New Roman" w:cstheme="minorHAnsi"/>
          <w:color w:val="000000"/>
          <w:sz w:val="24"/>
          <w:szCs w:val="24"/>
        </w:rPr>
      </w:pPr>
      <w:r w:rsidRPr="00721BD8">
        <w:rPr>
          <w:rFonts w:eastAsia="Times New Roman" w:cstheme="minorHAnsi"/>
          <w:color w:val="000000"/>
          <w:sz w:val="24"/>
          <w:szCs w:val="24"/>
        </w:rPr>
        <w:t>Múltiples versiones para poder adaptarse al tipo de empresa</w:t>
      </w:r>
    </w:p>
    <w:p w14:paraId="63F6043C" w14:textId="77777777" w:rsidR="00721BD8" w:rsidRDefault="00DD5C59" w:rsidP="00265294">
      <w:pPr>
        <w:pStyle w:val="Prrafodelista"/>
        <w:numPr>
          <w:ilvl w:val="0"/>
          <w:numId w:val="10"/>
        </w:numPr>
        <w:suppressAutoHyphens/>
        <w:spacing w:after="240" w:line="100" w:lineRule="atLeast"/>
        <w:jc w:val="both"/>
        <w:rPr>
          <w:rFonts w:eastAsia="Times New Roman" w:cstheme="minorHAnsi"/>
          <w:color w:val="000000"/>
          <w:sz w:val="24"/>
          <w:szCs w:val="24"/>
        </w:rPr>
      </w:pPr>
      <w:r w:rsidRPr="00721BD8">
        <w:rPr>
          <w:rFonts w:eastAsia="Times New Roman" w:cstheme="minorHAnsi"/>
          <w:color w:val="000000"/>
          <w:sz w:val="24"/>
          <w:szCs w:val="24"/>
        </w:rPr>
        <w:t>No hace falta tener conocimientos informáticos para gestionarlo</w:t>
      </w:r>
    </w:p>
    <w:p w14:paraId="0D5A4CBB" w14:textId="77777777" w:rsidR="00721BD8" w:rsidRDefault="00721BD8" w:rsidP="00721BD8">
      <w:pPr>
        <w:pStyle w:val="Prrafodelista"/>
        <w:suppressAutoHyphens/>
        <w:spacing w:after="240" w:line="100" w:lineRule="atLeast"/>
        <w:ind w:left="1080"/>
        <w:jc w:val="both"/>
        <w:rPr>
          <w:rFonts w:eastAsia="Times New Roman" w:cstheme="minorHAnsi"/>
          <w:color w:val="000000"/>
          <w:sz w:val="24"/>
          <w:szCs w:val="24"/>
        </w:rPr>
      </w:pPr>
    </w:p>
    <w:p w14:paraId="4F473E05" w14:textId="0284C62A" w:rsidR="00DD5C59" w:rsidRDefault="00DD5C59" w:rsidP="00721BD8">
      <w:pPr>
        <w:pStyle w:val="Prrafodelista"/>
        <w:suppressAutoHyphens/>
        <w:spacing w:after="240" w:line="100" w:lineRule="atLeast"/>
        <w:ind w:left="0"/>
        <w:jc w:val="both"/>
        <w:rPr>
          <w:rFonts w:eastAsia="Times New Roman" w:cstheme="minorHAnsi"/>
          <w:color w:val="000000"/>
          <w:sz w:val="24"/>
          <w:szCs w:val="24"/>
        </w:rPr>
      </w:pPr>
      <w:r w:rsidRPr="00721BD8">
        <w:rPr>
          <w:rFonts w:eastAsia="Times New Roman" w:cstheme="minorHAnsi"/>
          <w:color w:val="000000"/>
          <w:sz w:val="24"/>
          <w:szCs w:val="24"/>
        </w:rPr>
        <w:t>Inconvenientes:</w:t>
      </w:r>
    </w:p>
    <w:p w14:paraId="3AB2E53E" w14:textId="77777777" w:rsidR="00721BD8" w:rsidRPr="00721BD8" w:rsidRDefault="00721BD8" w:rsidP="00721BD8">
      <w:pPr>
        <w:pStyle w:val="Prrafodelista"/>
        <w:suppressAutoHyphens/>
        <w:spacing w:after="240" w:line="100" w:lineRule="atLeast"/>
        <w:ind w:left="0"/>
        <w:jc w:val="both"/>
        <w:rPr>
          <w:rFonts w:eastAsia="Times New Roman" w:cstheme="minorHAnsi"/>
          <w:color w:val="000000"/>
          <w:sz w:val="24"/>
          <w:szCs w:val="24"/>
        </w:rPr>
      </w:pPr>
    </w:p>
    <w:p w14:paraId="7B2335AE" w14:textId="77777777" w:rsidR="00680765" w:rsidRPr="00721BD8" w:rsidRDefault="00DD5C59" w:rsidP="00265294">
      <w:pPr>
        <w:pStyle w:val="Prrafodelista"/>
        <w:numPr>
          <w:ilvl w:val="0"/>
          <w:numId w:val="11"/>
        </w:numPr>
        <w:suppressAutoHyphens/>
        <w:spacing w:before="240" w:after="240" w:line="100" w:lineRule="atLeast"/>
        <w:jc w:val="both"/>
        <w:rPr>
          <w:rFonts w:eastAsia="Times New Roman" w:cstheme="minorHAnsi"/>
          <w:sz w:val="24"/>
          <w:szCs w:val="24"/>
        </w:rPr>
      </w:pPr>
      <w:r w:rsidRPr="00721BD8">
        <w:rPr>
          <w:rFonts w:eastAsia="Times New Roman" w:cstheme="minorHAnsi"/>
          <w:color w:val="000000"/>
          <w:sz w:val="24"/>
          <w:szCs w:val="24"/>
        </w:rPr>
        <w:t>Sólo tiene los módulos que ofrece el proveedor, que son muy limitados</w:t>
      </w:r>
    </w:p>
    <w:p w14:paraId="10CF5BAF" w14:textId="7AB6B518" w:rsidR="00B50D79" w:rsidRDefault="00B50D79">
      <w:pPr>
        <w:rPr>
          <w:rFonts w:eastAsia="Times New Roman" w:cstheme="minorHAnsi"/>
          <w:sz w:val="24"/>
          <w:szCs w:val="24"/>
        </w:rPr>
      </w:pPr>
      <w:r>
        <w:rPr>
          <w:rFonts w:eastAsia="Times New Roman" w:cstheme="minorHAnsi"/>
          <w:sz w:val="24"/>
          <w:szCs w:val="24"/>
        </w:rPr>
        <w:br w:type="page"/>
      </w:r>
    </w:p>
    <w:p w14:paraId="7DFD0BA2" w14:textId="5B790403" w:rsidR="00DD5C59" w:rsidRPr="00721BD8" w:rsidRDefault="00B50D79" w:rsidP="00B50D79">
      <w:pPr>
        <w:pStyle w:val="Ttulo3"/>
        <w:ind w:left="360" w:firstLine="774"/>
      </w:pPr>
      <w:bookmarkStart w:id="9" w:name="_Toc58616255"/>
      <w:r>
        <w:lastRenderedPageBreak/>
        <w:t xml:space="preserve">2.1.6. </w:t>
      </w:r>
      <w:r w:rsidR="00DD5C59" w:rsidRPr="00721BD8">
        <w:t>Versiones</w:t>
      </w:r>
      <w:bookmarkEnd w:id="9"/>
    </w:p>
    <w:p w14:paraId="6F75157C" w14:textId="27613787" w:rsidR="00DD5C59" w:rsidRPr="00721BD8" w:rsidRDefault="00DD5C59" w:rsidP="00721BD8">
      <w:pPr>
        <w:spacing w:before="240" w:after="240" w:line="100" w:lineRule="atLeast"/>
        <w:jc w:val="both"/>
        <w:rPr>
          <w:rFonts w:eastAsia="Times New Roman" w:cstheme="minorHAnsi"/>
          <w:color w:val="000000"/>
          <w:sz w:val="24"/>
          <w:szCs w:val="24"/>
        </w:rPr>
      </w:pPr>
      <w:r w:rsidRPr="00721BD8">
        <w:rPr>
          <w:rFonts w:eastAsia="Times New Roman" w:cstheme="minorHAnsi"/>
          <w:color w:val="000000"/>
          <w:sz w:val="24"/>
          <w:szCs w:val="24"/>
        </w:rPr>
        <w:t>El ERP tiene diversas versiones, tanto para autónomos como para empresas, y en función de la versión que se elija, tiene más o menos ventajas</w:t>
      </w:r>
      <w:r w:rsidR="00721BD8">
        <w:rPr>
          <w:rFonts w:eastAsia="Times New Roman" w:cstheme="minorHAnsi"/>
          <w:color w:val="000000"/>
          <w:sz w:val="24"/>
          <w:szCs w:val="24"/>
        </w:rPr>
        <w:t>.</w:t>
      </w:r>
    </w:p>
    <w:p w14:paraId="44A600CA" w14:textId="43CA5478" w:rsidR="00680765" w:rsidRPr="0096353F" w:rsidRDefault="00DD5C59" w:rsidP="00265294">
      <w:pPr>
        <w:pStyle w:val="Prrafodelista"/>
        <w:numPr>
          <w:ilvl w:val="0"/>
          <w:numId w:val="15"/>
        </w:numPr>
        <w:spacing w:before="240" w:after="0" w:line="100" w:lineRule="atLeast"/>
        <w:jc w:val="both"/>
        <w:rPr>
          <w:rFonts w:eastAsia="Times New Roman" w:cstheme="minorHAnsi"/>
          <w:color w:val="000000"/>
          <w:sz w:val="24"/>
          <w:szCs w:val="24"/>
        </w:rPr>
      </w:pPr>
      <w:r w:rsidRPr="0096353F">
        <w:rPr>
          <w:rFonts w:eastAsia="Times New Roman" w:cstheme="minorHAnsi"/>
          <w:color w:val="000000"/>
          <w:sz w:val="24"/>
          <w:szCs w:val="24"/>
        </w:rPr>
        <w:t>Versiones para autónomos:</w:t>
      </w:r>
    </w:p>
    <w:p w14:paraId="2F791FD3" w14:textId="77777777" w:rsidR="00DD5C59" w:rsidRPr="00721BD8" w:rsidRDefault="00DD5C59" w:rsidP="00680765">
      <w:pPr>
        <w:pStyle w:val="Prrafodelista"/>
        <w:spacing w:after="0" w:line="100" w:lineRule="atLeast"/>
        <w:ind w:left="360"/>
        <w:jc w:val="both"/>
        <w:rPr>
          <w:rFonts w:eastAsia="Times New Roman" w:cstheme="minorHAnsi"/>
          <w:sz w:val="24"/>
          <w:szCs w:val="24"/>
        </w:rPr>
      </w:pPr>
    </w:p>
    <w:tbl>
      <w:tblPr>
        <w:tblW w:w="8497" w:type="dxa"/>
        <w:tblLayout w:type="fixed"/>
        <w:tblCellMar>
          <w:top w:w="15" w:type="dxa"/>
          <w:left w:w="15" w:type="dxa"/>
          <w:bottom w:w="15" w:type="dxa"/>
          <w:right w:w="15" w:type="dxa"/>
        </w:tblCellMar>
        <w:tblLook w:val="0000" w:firstRow="0" w:lastRow="0" w:firstColumn="0" w:lastColumn="0" w:noHBand="0" w:noVBand="0"/>
      </w:tblPr>
      <w:tblGrid>
        <w:gridCol w:w="1552"/>
        <w:gridCol w:w="2835"/>
        <w:gridCol w:w="2693"/>
        <w:gridCol w:w="1417"/>
      </w:tblGrid>
      <w:tr w:rsidR="00DD5C59" w:rsidRPr="00721BD8" w14:paraId="385BD007" w14:textId="77777777" w:rsidTr="00721BD8">
        <w:trPr>
          <w:trHeight w:val="433"/>
        </w:trPr>
        <w:tc>
          <w:tcPr>
            <w:tcW w:w="1552"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54C69E58" w14:textId="77777777" w:rsidR="00DD5C59" w:rsidRPr="00721BD8" w:rsidRDefault="00DD5C59" w:rsidP="00784D01">
            <w:pPr>
              <w:spacing w:after="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VERSIÓN</w:t>
            </w:r>
          </w:p>
        </w:tc>
        <w:tc>
          <w:tcPr>
            <w:tcW w:w="2835"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62B574C0" w14:textId="77777777" w:rsidR="00DD5C59" w:rsidRPr="00721BD8" w:rsidRDefault="00DD5C59" w:rsidP="00784D01">
            <w:pPr>
              <w:spacing w:after="0" w:line="100" w:lineRule="atLeast"/>
              <w:jc w:val="center"/>
              <w:rPr>
                <w:rFonts w:eastAsia="Times New Roman" w:cstheme="minorHAnsi"/>
                <w:color w:val="000000"/>
                <w:sz w:val="24"/>
                <w:szCs w:val="24"/>
              </w:rPr>
            </w:pPr>
            <w:r w:rsidRPr="00721BD8">
              <w:rPr>
                <w:rFonts w:eastAsia="Times New Roman" w:cstheme="minorHAnsi"/>
                <w:b/>
                <w:bCs/>
                <w:color w:val="000000"/>
                <w:sz w:val="24"/>
                <w:szCs w:val="24"/>
              </w:rPr>
              <w:t>CARACTERÍSTICAS</w:t>
            </w:r>
          </w:p>
        </w:tc>
        <w:tc>
          <w:tcPr>
            <w:tcW w:w="2693"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664CE155" w14:textId="77777777" w:rsidR="00DD5C59" w:rsidRPr="00721BD8" w:rsidRDefault="00DD5C59" w:rsidP="00784D01">
            <w:pPr>
              <w:spacing w:after="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MÓDULOS</w:t>
            </w:r>
          </w:p>
        </w:tc>
        <w:tc>
          <w:tcPr>
            <w:tcW w:w="1417"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2E6D7630" w14:textId="77777777" w:rsidR="00DD5C59" w:rsidRPr="00721BD8" w:rsidRDefault="00DD5C59" w:rsidP="00784D01">
            <w:pPr>
              <w:spacing w:after="0" w:line="100" w:lineRule="atLeast"/>
              <w:jc w:val="center"/>
              <w:rPr>
                <w:rFonts w:cstheme="minorHAnsi"/>
              </w:rPr>
            </w:pPr>
            <w:r w:rsidRPr="00721BD8">
              <w:rPr>
                <w:rFonts w:eastAsia="Times New Roman" w:cstheme="minorHAnsi"/>
                <w:b/>
                <w:bCs/>
                <w:color w:val="000000"/>
                <w:sz w:val="24"/>
                <w:szCs w:val="24"/>
              </w:rPr>
              <w:t>PRECIO</w:t>
            </w:r>
          </w:p>
        </w:tc>
      </w:tr>
      <w:tr w:rsidR="00DD5C59" w:rsidRPr="00721BD8" w14:paraId="59F5B9BC" w14:textId="77777777" w:rsidTr="00721BD8">
        <w:trPr>
          <w:trHeight w:val="1334"/>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48660C" w14:textId="77777777" w:rsidR="00DD5C59" w:rsidRPr="00721BD8" w:rsidRDefault="00DD5C59" w:rsidP="00784D01">
            <w:pPr>
              <w:spacing w:after="0" w:line="100" w:lineRule="atLeast"/>
              <w:jc w:val="center"/>
              <w:rPr>
                <w:rFonts w:eastAsia="Times New Roman" w:cstheme="minorHAnsi"/>
                <w:color w:val="000000"/>
                <w:sz w:val="24"/>
                <w:szCs w:val="24"/>
              </w:rPr>
            </w:pPr>
            <w:r w:rsidRPr="00721BD8">
              <w:rPr>
                <w:rFonts w:eastAsia="Times New Roman" w:cstheme="minorHAnsi"/>
                <w:b/>
                <w:bCs/>
                <w:color w:val="000000"/>
                <w:sz w:val="24"/>
                <w:szCs w:val="24"/>
              </w:rPr>
              <w:t>Gratuita</w:t>
            </w:r>
          </w:p>
        </w:tc>
        <w:tc>
          <w:tcPr>
            <w:tcW w:w="28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57FBB78" w14:textId="1232DFF8"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50 facturas al año</w:t>
            </w:r>
          </w:p>
          <w:p w14:paraId="0047ADA9" w14:textId="3C81A24E"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100 Contactos</w:t>
            </w:r>
          </w:p>
          <w:p w14:paraId="58DDCF4F" w14:textId="1AB77CED"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1 usuario + contable</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066FC44" w14:textId="3575FBA6"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Facturación</w:t>
            </w:r>
          </w:p>
          <w:p w14:paraId="19E89A84" w14:textId="43D2EE0F"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CRM y ventas</w:t>
            </w:r>
          </w:p>
          <w:p w14:paraId="0B7C7D51" w14:textId="4B238CBF"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proyectos</w:t>
            </w:r>
          </w:p>
          <w:p w14:paraId="41E04B37" w14:textId="2A88078F"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inventario</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B25F10" w14:textId="77777777" w:rsidR="00DD5C59" w:rsidRPr="00721BD8" w:rsidRDefault="00DD5C59" w:rsidP="00721BD8">
            <w:pPr>
              <w:spacing w:after="0" w:line="100" w:lineRule="atLeast"/>
              <w:jc w:val="center"/>
              <w:rPr>
                <w:rFonts w:cstheme="minorHAnsi"/>
              </w:rPr>
            </w:pPr>
            <w:r w:rsidRPr="00721BD8">
              <w:rPr>
                <w:rFonts w:eastAsia="Times New Roman" w:cstheme="minorHAnsi"/>
                <w:color w:val="000000"/>
                <w:sz w:val="24"/>
                <w:szCs w:val="24"/>
              </w:rPr>
              <w:t>Gratis</w:t>
            </w:r>
          </w:p>
        </w:tc>
      </w:tr>
      <w:tr w:rsidR="00DD5C59" w:rsidRPr="00721BD8" w14:paraId="457E46AD" w14:textId="77777777" w:rsidTr="00721BD8">
        <w:trPr>
          <w:trHeight w:val="1375"/>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E341BB" w14:textId="77777777" w:rsidR="00DD5C59" w:rsidRPr="00721BD8" w:rsidRDefault="00DD5C59" w:rsidP="00784D01">
            <w:pPr>
              <w:spacing w:after="0" w:line="100" w:lineRule="atLeast"/>
              <w:jc w:val="center"/>
              <w:rPr>
                <w:rFonts w:eastAsia="Times New Roman" w:cstheme="minorHAnsi"/>
                <w:color w:val="000000"/>
                <w:sz w:val="24"/>
                <w:szCs w:val="24"/>
              </w:rPr>
            </w:pPr>
            <w:r w:rsidRPr="00721BD8">
              <w:rPr>
                <w:rFonts w:eastAsia="Times New Roman" w:cstheme="minorHAnsi"/>
                <w:b/>
                <w:bCs/>
                <w:color w:val="000000"/>
                <w:sz w:val="24"/>
                <w:szCs w:val="24"/>
              </w:rPr>
              <w:t>Plus</w:t>
            </w:r>
          </w:p>
        </w:tc>
        <w:tc>
          <w:tcPr>
            <w:tcW w:w="283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5D7402" w14:textId="7AD0C77A"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500 facturas al año</w:t>
            </w:r>
          </w:p>
          <w:p w14:paraId="533838BB" w14:textId="3AE933DD"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250 Contactos</w:t>
            </w:r>
          </w:p>
          <w:p w14:paraId="2EE54D21" w14:textId="523192C8"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1 usuario + contable</w:t>
            </w:r>
          </w:p>
        </w:tc>
        <w:tc>
          <w:tcPr>
            <w:tcW w:w="26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DCCB3BF" w14:textId="56C82578"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Facturación</w:t>
            </w:r>
          </w:p>
          <w:p w14:paraId="2118682D" w14:textId="6CF62BC0"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CRM y ventas</w:t>
            </w:r>
          </w:p>
          <w:p w14:paraId="40614C42" w14:textId="68E41F66"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proyectos</w:t>
            </w:r>
          </w:p>
          <w:p w14:paraId="6FB74582" w14:textId="4AA61B6A" w:rsidR="00DD5C59" w:rsidRPr="00721BD8" w:rsidRDefault="00721BD8" w:rsidP="00721BD8">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inventario</w:t>
            </w:r>
          </w:p>
        </w:tc>
        <w:tc>
          <w:tcPr>
            <w:tcW w:w="141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F27BA5" w14:textId="77777777" w:rsidR="00DD5C59" w:rsidRPr="00721BD8" w:rsidRDefault="00DD5C59" w:rsidP="00721BD8">
            <w:pPr>
              <w:spacing w:after="0" w:line="100" w:lineRule="atLeast"/>
              <w:jc w:val="center"/>
              <w:rPr>
                <w:rFonts w:cstheme="minorHAnsi"/>
              </w:rPr>
            </w:pPr>
            <w:r w:rsidRPr="00721BD8">
              <w:rPr>
                <w:rFonts w:eastAsia="Times New Roman" w:cstheme="minorHAnsi"/>
                <w:color w:val="000000"/>
                <w:sz w:val="24"/>
                <w:szCs w:val="24"/>
              </w:rPr>
              <w:t>9€/mes</w:t>
            </w:r>
          </w:p>
        </w:tc>
      </w:tr>
    </w:tbl>
    <w:p w14:paraId="186A3D9B" w14:textId="77777777" w:rsidR="00680765" w:rsidRPr="00721BD8" w:rsidRDefault="00680765" w:rsidP="00680765">
      <w:pPr>
        <w:spacing w:after="240" w:line="100" w:lineRule="atLeast"/>
        <w:jc w:val="both"/>
        <w:rPr>
          <w:rFonts w:eastAsia="Times New Roman" w:cstheme="minorHAnsi"/>
          <w:sz w:val="24"/>
          <w:szCs w:val="24"/>
        </w:rPr>
      </w:pPr>
    </w:p>
    <w:p w14:paraId="6C29140C" w14:textId="77777777" w:rsidR="00DD5C59" w:rsidRPr="0096353F" w:rsidRDefault="00DD5C59" w:rsidP="00265294">
      <w:pPr>
        <w:pStyle w:val="Prrafodelista"/>
        <w:numPr>
          <w:ilvl w:val="0"/>
          <w:numId w:val="15"/>
        </w:numPr>
        <w:spacing w:before="240" w:after="0" w:line="100" w:lineRule="atLeast"/>
        <w:jc w:val="both"/>
        <w:rPr>
          <w:rFonts w:eastAsia="Times New Roman" w:cstheme="minorHAnsi"/>
          <w:sz w:val="24"/>
          <w:szCs w:val="24"/>
        </w:rPr>
      </w:pPr>
      <w:r w:rsidRPr="0096353F">
        <w:rPr>
          <w:rFonts w:eastAsia="Times New Roman" w:cstheme="minorHAnsi"/>
          <w:color w:val="000000"/>
          <w:sz w:val="24"/>
          <w:szCs w:val="24"/>
        </w:rPr>
        <w:t>Versiones para pymes:</w:t>
      </w:r>
    </w:p>
    <w:p w14:paraId="7EF30B2A" w14:textId="77777777" w:rsidR="00DD5C59" w:rsidRPr="00721BD8" w:rsidRDefault="00DD5C59" w:rsidP="00680765">
      <w:pPr>
        <w:pStyle w:val="Prrafodelista"/>
        <w:spacing w:after="0" w:line="100" w:lineRule="atLeast"/>
        <w:ind w:left="360"/>
        <w:jc w:val="both"/>
        <w:rPr>
          <w:rFonts w:eastAsia="Times New Roman" w:cstheme="minorHAnsi"/>
          <w:sz w:val="24"/>
          <w:szCs w:val="24"/>
        </w:rPr>
      </w:pPr>
    </w:p>
    <w:tbl>
      <w:tblPr>
        <w:tblW w:w="0" w:type="auto"/>
        <w:tblLayout w:type="fixed"/>
        <w:tblCellMar>
          <w:top w:w="15" w:type="dxa"/>
          <w:left w:w="15" w:type="dxa"/>
          <w:bottom w:w="15" w:type="dxa"/>
          <w:right w:w="15" w:type="dxa"/>
        </w:tblCellMar>
        <w:tblLook w:val="0000" w:firstRow="0" w:lastRow="0" w:firstColumn="0" w:lastColumn="0" w:noHBand="0" w:noVBand="0"/>
      </w:tblPr>
      <w:tblGrid>
        <w:gridCol w:w="1463"/>
        <w:gridCol w:w="3065"/>
        <w:gridCol w:w="2694"/>
        <w:gridCol w:w="1264"/>
      </w:tblGrid>
      <w:tr w:rsidR="00DD5C59" w:rsidRPr="00721BD8" w14:paraId="639660A0" w14:textId="77777777" w:rsidTr="00A21709">
        <w:trPr>
          <w:trHeight w:val="591"/>
        </w:trPr>
        <w:tc>
          <w:tcPr>
            <w:tcW w:w="1463"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4D003F5F" w14:textId="77777777" w:rsidR="00DD5C59" w:rsidRPr="00721BD8" w:rsidRDefault="00DD5C59" w:rsidP="00784D01">
            <w:pPr>
              <w:spacing w:after="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VERSIÓN</w:t>
            </w:r>
          </w:p>
        </w:tc>
        <w:tc>
          <w:tcPr>
            <w:tcW w:w="3065"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1D8BF5C2" w14:textId="77777777" w:rsidR="00DD5C59" w:rsidRPr="00721BD8" w:rsidRDefault="00DD5C59" w:rsidP="00784D01">
            <w:pPr>
              <w:spacing w:before="240" w:after="24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CARACTERÍSTICAS</w:t>
            </w:r>
          </w:p>
        </w:tc>
        <w:tc>
          <w:tcPr>
            <w:tcW w:w="2694"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1D5FC994" w14:textId="77777777" w:rsidR="00DD5C59" w:rsidRPr="00721BD8" w:rsidRDefault="00DD5C59" w:rsidP="00784D01">
            <w:pPr>
              <w:spacing w:before="240" w:after="24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MÓDULOS</w:t>
            </w:r>
          </w:p>
        </w:tc>
        <w:tc>
          <w:tcPr>
            <w:tcW w:w="1264"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7EC4EBC8" w14:textId="77777777" w:rsidR="00DD5C59" w:rsidRPr="00721BD8" w:rsidRDefault="00DD5C59" w:rsidP="00784D01">
            <w:pPr>
              <w:spacing w:after="0" w:line="100" w:lineRule="atLeast"/>
              <w:jc w:val="center"/>
              <w:rPr>
                <w:rFonts w:cstheme="minorHAnsi"/>
              </w:rPr>
            </w:pPr>
            <w:r w:rsidRPr="00721BD8">
              <w:rPr>
                <w:rFonts w:eastAsia="Times New Roman" w:cstheme="minorHAnsi"/>
                <w:b/>
                <w:bCs/>
                <w:color w:val="000000"/>
                <w:sz w:val="24"/>
                <w:szCs w:val="24"/>
              </w:rPr>
              <w:t>PRECIO</w:t>
            </w:r>
          </w:p>
        </w:tc>
      </w:tr>
      <w:tr w:rsidR="00DD5C59" w:rsidRPr="00721BD8" w14:paraId="4A6BAD28" w14:textId="77777777" w:rsidTr="00FA27E1">
        <w:trPr>
          <w:trHeight w:val="1800"/>
        </w:trPr>
        <w:tc>
          <w:tcPr>
            <w:tcW w:w="1463"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1B05B577" w14:textId="77777777" w:rsidR="00DD5C59" w:rsidRPr="00721BD8" w:rsidRDefault="00DD5C59" w:rsidP="00784D01">
            <w:pPr>
              <w:spacing w:after="0" w:line="100" w:lineRule="atLeast"/>
              <w:jc w:val="center"/>
              <w:rPr>
                <w:rFonts w:eastAsia="Times New Roman" w:cstheme="minorHAnsi"/>
                <w:color w:val="000000"/>
                <w:sz w:val="24"/>
                <w:szCs w:val="24"/>
              </w:rPr>
            </w:pPr>
            <w:r w:rsidRPr="00721BD8">
              <w:rPr>
                <w:rFonts w:eastAsia="Times New Roman" w:cstheme="minorHAnsi"/>
                <w:b/>
                <w:bCs/>
                <w:color w:val="000000"/>
                <w:sz w:val="24"/>
                <w:szCs w:val="24"/>
              </w:rPr>
              <w:t>Básica</w:t>
            </w:r>
          </w:p>
        </w:tc>
        <w:tc>
          <w:tcPr>
            <w:tcW w:w="3065" w:type="dxa"/>
            <w:tcBorders>
              <w:top w:val="single" w:sz="6" w:space="0" w:color="000000"/>
              <w:left w:val="single" w:sz="6" w:space="0" w:color="000000"/>
              <w:bottom w:val="single" w:sz="6" w:space="0" w:color="000000"/>
              <w:right w:val="single" w:sz="6" w:space="0" w:color="000000"/>
            </w:tcBorders>
            <w:shd w:val="clear" w:color="auto" w:fill="auto"/>
          </w:tcPr>
          <w:p w14:paraId="450F59D1" w14:textId="2FFFB450"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1.000 facturas al año</w:t>
            </w:r>
          </w:p>
          <w:p w14:paraId="78F57A9E" w14:textId="204C21C5"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2 usuarios incluidos</w:t>
            </w:r>
          </w:p>
        </w:tc>
        <w:tc>
          <w:tcPr>
            <w:tcW w:w="2694" w:type="dxa"/>
            <w:tcBorders>
              <w:top w:val="single" w:sz="6" w:space="0" w:color="000000"/>
              <w:left w:val="single" w:sz="6" w:space="0" w:color="000000"/>
              <w:bottom w:val="single" w:sz="6" w:space="0" w:color="000000"/>
              <w:right w:val="single" w:sz="6" w:space="0" w:color="000000"/>
            </w:tcBorders>
            <w:shd w:val="clear" w:color="auto" w:fill="auto"/>
          </w:tcPr>
          <w:p w14:paraId="7C6DFB7A" w14:textId="560F0C8E"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Facturación</w:t>
            </w:r>
          </w:p>
          <w:p w14:paraId="22556FBB" w14:textId="1A6191CF"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CRM y ventas</w:t>
            </w:r>
          </w:p>
          <w:p w14:paraId="42AC2EE0" w14:textId="2C236D18"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proyectos</w:t>
            </w:r>
          </w:p>
          <w:p w14:paraId="628F2E53" w14:textId="661D02B7"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inventario</w:t>
            </w:r>
          </w:p>
          <w:p w14:paraId="29F11606" w14:textId="01FE0DE3"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Recursos Humanos</w:t>
            </w:r>
          </w:p>
        </w:tc>
        <w:tc>
          <w:tcPr>
            <w:tcW w:w="12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E69EED" w14:textId="77777777" w:rsidR="00DD5C59" w:rsidRPr="00721BD8" w:rsidRDefault="00DD5C59" w:rsidP="00721BD8">
            <w:pPr>
              <w:spacing w:after="0" w:line="100" w:lineRule="atLeast"/>
              <w:jc w:val="center"/>
              <w:rPr>
                <w:rFonts w:cstheme="minorHAnsi"/>
              </w:rPr>
            </w:pPr>
            <w:r w:rsidRPr="00721BD8">
              <w:rPr>
                <w:rFonts w:eastAsia="Times New Roman" w:cstheme="minorHAnsi"/>
                <w:color w:val="000000"/>
                <w:sz w:val="24"/>
                <w:szCs w:val="24"/>
              </w:rPr>
              <w:t>25€/mes</w:t>
            </w:r>
          </w:p>
        </w:tc>
      </w:tr>
      <w:tr w:rsidR="00DD5C59" w:rsidRPr="00721BD8" w14:paraId="77F5129B" w14:textId="77777777" w:rsidTr="00FA27E1">
        <w:trPr>
          <w:trHeight w:val="2265"/>
        </w:trPr>
        <w:tc>
          <w:tcPr>
            <w:tcW w:w="1463"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1FDEC72D" w14:textId="77777777" w:rsidR="00DD5C59" w:rsidRPr="00721BD8" w:rsidRDefault="00DD5C59" w:rsidP="00784D01">
            <w:pPr>
              <w:spacing w:after="0" w:line="100" w:lineRule="atLeast"/>
              <w:jc w:val="center"/>
              <w:rPr>
                <w:rFonts w:eastAsia="Times New Roman" w:cstheme="minorHAnsi"/>
                <w:color w:val="000000"/>
                <w:sz w:val="24"/>
                <w:szCs w:val="24"/>
              </w:rPr>
            </w:pPr>
            <w:r w:rsidRPr="00721BD8">
              <w:rPr>
                <w:rFonts w:eastAsia="Times New Roman" w:cstheme="minorHAnsi"/>
                <w:b/>
                <w:bCs/>
                <w:color w:val="000000"/>
                <w:sz w:val="24"/>
                <w:szCs w:val="24"/>
              </w:rPr>
              <w:t>Estándar</w:t>
            </w:r>
          </w:p>
        </w:tc>
        <w:tc>
          <w:tcPr>
            <w:tcW w:w="3065" w:type="dxa"/>
            <w:tcBorders>
              <w:top w:val="single" w:sz="6" w:space="0" w:color="000000"/>
              <w:left w:val="single" w:sz="6" w:space="0" w:color="000000"/>
              <w:bottom w:val="single" w:sz="6" w:space="0" w:color="000000"/>
              <w:right w:val="single" w:sz="6" w:space="0" w:color="000000"/>
            </w:tcBorders>
            <w:shd w:val="clear" w:color="auto" w:fill="auto"/>
          </w:tcPr>
          <w:p w14:paraId="408BD58D" w14:textId="23B85058"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3.000 facturas al año</w:t>
            </w:r>
          </w:p>
          <w:p w14:paraId="4F8C51A5" w14:textId="70EF0846"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5 usuarios incluidos</w:t>
            </w:r>
          </w:p>
        </w:tc>
        <w:tc>
          <w:tcPr>
            <w:tcW w:w="2694" w:type="dxa"/>
            <w:tcBorders>
              <w:top w:val="single" w:sz="6" w:space="0" w:color="000000"/>
              <w:left w:val="single" w:sz="6" w:space="0" w:color="000000"/>
              <w:bottom w:val="single" w:sz="6" w:space="0" w:color="000000"/>
              <w:right w:val="single" w:sz="6" w:space="0" w:color="000000"/>
            </w:tcBorders>
            <w:shd w:val="clear" w:color="auto" w:fill="auto"/>
          </w:tcPr>
          <w:p w14:paraId="55251576" w14:textId="0A67640E"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Facturación</w:t>
            </w:r>
          </w:p>
          <w:p w14:paraId="0AB526A3" w14:textId="3B763578"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CRM y ventas</w:t>
            </w:r>
          </w:p>
          <w:p w14:paraId="6297FBBA" w14:textId="40EE18E5"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proyectos</w:t>
            </w:r>
          </w:p>
          <w:p w14:paraId="7BA0F777" w14:textId="093DF1B8"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inventario</w:t>
            </w:r>
          </w:p>
          <w:p w14:paraId="69429BD2" w14:textId="286EE23B"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Recursos Humanos</w:t>
            </w:r>
          </w:p>
          <w:p w14:paraId="3B60B06A" w14:textId="40E9C8BA"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Contabilidad</w:t>
            </w:r>
          </w:p>
          <w:p w14:paraId="075CA648" w14:textId="63C6527F"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Múltiples roles</w:t>
            </w:r>
          </w:p>
        </w:tc>
        <w:tc>
          <w:tcPr>
            <w:tcW w:w="12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63CE7C" w14:textId="77777777" w:rsidR="00DD5C59" w:rsidRPr="00721BD8" w:rsidRDefault="00DD5C59" w:rsidP="00721BD8">
            <w:pPr>
              <w:spacing w:after="0" w:line="100" w:lineRule="atLeast"/>
              <w:jc w:val="center"/>
              <w:rPr>
                <w:rFonts w:cstheme="minorHAnsi"/>
              </w:rPr>
            </w:pPr>
            <w:r w:rsidRPr="00721BD8">
              <w:rPr>
                <w:rFonts w:eastAsia="Times New Roman" w:cstheme="minorHAnsi"/>
                <w:color w:val="000000"/>
                <w:sz w:val="24"/>
                <w:szCs w:val="24"/>
              </w:rPr>
              <w:t>49€/mes</w:t>
            </w:r>
          </w:p>
        </w:tc>
      </w:tr>
      <w:tr w:rsidR="00DD5C59" w:rsidRPr="00721BD8" w14:paraId="229030C4" w14:textId="77777777" w:rsidTr="00FA27E1">
        <w:trPr>
          <w:trHeight w:val="2745"/>
        </w:trPr>
        <w:tc>
          <w:tcPr>
            <w:tcW w:w="1463"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0FD7C0EB" w14:textId="77777777" w:rsidR="00DD5C59" w:rsidRPr="00721BD8" w:rsidRDefault="00DD5C59" w:rsidP="00784D01">
            <w:pPr>
              <w:spacing w:before="240" w:after="240" w:line="100" w:lineRule="atLeast"/>
              <w:jc w:val="center"/>
              <w:rPr>
                <w:rFonts w:eastAsia="Times New Roman" w:cstheme="minorHAnsi"/>
                <w:color w:val="000000"/>
                <w:sz w:val="24"/>
                <w:szCs w:val="24"/>
              </w:rPr>
            </w:pPr>
            <w:r w:rsidRPr="00721BD8">
              <w:rPr>
                <w:rFonts w:eastAsia="Times New Roman" w:cstheme="minorHAnsi"/>
                <w:b/>
                <w:bCs/>
                <w:color w:val="000000"/>
                <w:sz w:val="24"/>
                <w:szCs w:val="24"/>
              </w:rPr>
              <w:lastRenderedPageBreak/>
              <w:t>Avanzada</w:t>
            </w:r>
          </w:p>
          <w:p w14:paraId="6310AD8B" w14:textId="77777777" w:rsidR="00DD5C59" w:rsidRPr="00721BD8" w:rsidRDefault="00DD5C59" w:rsidP="00784D01">
            <w:pPr>
              <w:spacing w:after="0" w:line="100" w:lineRule="atLeast"/>
              <w:jc w:val="center"/>
              <w:rPr>
                <w:rFonts w:eastAsia="Times New Roman" w:cstheme="minorHAnsi"/>
                <w:color w:val="000000"/>
                <w:sz w:val="24"/>
                <w:szCs w:val="24"/>
              </w:rPr>
            </w:pPr>
          </w:p>
        </w:tc>
        <w:tc>
          <w:tcPr>
            <w:tcW w:w="3065" w:type="dxa"/>
            <w:tcBorders>
              <w:top w:val="single" w:sz="6" w:space="0" w:color="000000"/>
              <w:left w:val="single" w:sz="6" w:space="0" w:color="000000"/>
              <w:bottom w:val="single" w:sz="6" w:space="0" w:color="000000"/>
              <w:right w:val="single" w:sz="6" w:space="0" w:color="000000"/>
            </w:tcBorders>
            <w:shd w:val="clear" w:color="auto" w:fill="auto"/>
          </w:tcPr>
          <w:p w14:paraId="0145CD5A" w14:textId="77777777" w:rsidR="00A21709" w:rsidRDefault="00A21709" w:rsidP="00A21709">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 xml:space="preserve">10.000 facturas al año 10 </w:t>
            </w:r>
          </w:p>
          <w:p w14:paraId="11DE93DA" w14:textId="53B81951" w:rsidR="00DD5C59" w:rsidRPr="00721BD8" w:rsidRDefault="00A21709" w:rsidP="00A21709">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U</w:t>
            </w:r>
            <w:r w:rsidR="00DD5C59" w:rsidRPr="00721BD8">
              <w:rPr>
                <w:rFonts w:eastAsia="Times New Roman" w:cstheme="minorHAnsi"/>
                <w:color w:val="000000"/>
                <w:sz w:val="24"/>
                <w:szCs w:val="24"/>
              </w:rPr>
              <w:t>suarios incluidos</w:t>
            </w:r>
          </w:p>
        </w:tc>
        <w:tc>
          <w:tcPr>
            <w:tcW w:w="2694" w:type="dxa"/>
            <w:tcBorders>
              <w:top w:val="single" w:sz="6" w:space="0" w:color="000000"/>
              <w:left w:val="single" w:sz="6" w:space="0" w:color="000000"/>
              <w:bottom w:val="single" w:sz="6" w:space="0" w:color="000000"/>
              <w:right w:val="single" w:sz="6" w:space="0" w:color="000000"/>
            </w:tcBorders>
            <w:shd w:val="clear" w:color="auto" w:fill="auto"/>
          </w:tcPr>
          <w:p w14:paraId="22DACA52" w14:textId="4A57C48D"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Facturación</w:t>
            </w:r>
          </w:p>
          <w:p w14:paraId="3E906123" w14:textId="241C3D13"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CRM y ventas</w:t>
            </w:r>
          </w:p>
          <w:p w14:paraId="43EB6224" w14:textId="6A5FD24C"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proyectos</w:t>
            </w:r>
          </w:p>
          <w:p w14:paraId="3820E488" w14:textId="7913A9FD"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inventario</w:t>
            </w:r>
          </w:p>
          <w:p w14:paraId="60EC0CFF" w14:textId="026D3CD6"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Recursos Humanos</w:t>
            </w:r>
          </w:p>
          <w:p w14:paraId="5ABB7970" w14:textId="33C37CD7"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Contabilidad </w:t>
            </w:r>
          </w:p>
          <w:p w14:paraId="652E9F9E" w14:textId="6D990631"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Roles personalizados</w:t>
            </w:r>
          </w:p>
          <w:p w14:paraId="48AE59BF" w14:textId="228F7E96"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Campos personalizados</w:t>
            </w:r>
          </w:p>
          <w:p w14:paraId="63B5DD0F" w14:textId="75F812D6" w:rsidR="00DD5C59" w:rsidRPr="00721BD8" w:rsidRDefault="00A21709" w:rsidP="00A21709">
            <w:pPr>
              <w:spacing w:after="0" w:line="100" w:lineRule="atLeast"/>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Portal personalizado</w:t>
            </w:r>
            <w:r w:rsidR="00DD5C59" w:rsidRPr="00721BD8">
              <w:rPr>
                <w:rFonts w:eastAsia="Times New Roman" w:cstheme="minorHAnsi"/>
                <w:color w:val="000000"/>
                <w:sz w:val="24"/>
                <w:szCs w:val="24"/>
              </w:rPr>
              <w:tab/>
            </w:r>
            <w:r w:rsidR="00DD5C59" w:rsidRPr="00721BD8">
              <w:rPr>
                <w:rFonts w:eastAsia="Times New Roman" w:cstheme="minorHAnsi"/>
                <w:color w:val="000000"/>
                <w:sz w:val="24"/>
                <w:szCs w:val="24"/>
              </w:rPr>
              <w:tab/>
            </w:r>
          </w:p>
        </w:tc>
        <w:tc>
          <w:tcPr>
            <w:tcW w:w="12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EE7F23" w14:textId="77777777" w:rsidR="00DD5C59" w:rsidRPr="00721BD8" w:rsidRDefault="00DD5C59" w:rsidP="00721BD8">
            <w:pPr>
              <w:spacing w:after="0" w:line="100" w:lineRule="atLeast"/>
              <w:jc w:val="center"/>
              <w:rPr>
                <w:rFonts w:cstheme="minorHAnsi"/>
              </w:rPr>
            </w:pPr>
            <w:r w:rsidRPr="00721BD8">
              <w:rPr>
                <w:rFonts w:eastAsia="Times New Roman" w:cstheme="minorHAnsi"/>
                <w:color w:val="000000"/>
                <w:sz w:val="24"/>
                <w:szCs w:val="24"/>
              </w:rPr>
              <w:t>79€/mes</w:t>
            </w:r>
          </w:p>
        </w:tc>
      </w:tr>
      <w:tr w:rsidR="00DD5C59" w:rsidRPr="00721BD8" w14:paraId="31D0B67B" w14:textId="77777777" w:rsidTr="00FA27E1">
        <w:trPr>
          <w:trHeight w:val="3060"/>
        </w:trPr>
        <w:tc>
          <w:tcPr>
            <w:tcW w:w="1463"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10AB9AE2" w14:textId="77777777" w:rsidR="00DD5C59" w:rsidRPr="00721BD8" w:rsidRDefault="00DD5C59" w:rsidP="00784D01">
            <w:pPr>
              <w:spacing w:after="0" w:line="100" w:lineRule="atLeast"/>
              <w:jc w:val="center"/>
              <w:rPr>
                <w:rFonts w:eastAsia="Times New Roman" w:cstheme="minorHAnsi"/>
                <w:color w:val="000000"/>
                <w:sz w:val="24"/>
                <w:szCs w:val="24"/>
              </w:rPr>
            </w:pPr>
            <w:r w:rsidRPr="00721BD8">
              <w:rPr>
                <w:rFonts w:eastAsia="Times New Roman" w:cstheme="minorHAnsi"/>
                <w:b/>
                <w:bCs/>
                <w:color w:val="000000"/>
                <w:sz w:val="24"/>
                <w:szCs w:val="24"/>
              </w:rPr>
              <w:t>Premium</w:t>
            </w:r>
          </w:p>
        </w:tc>
        <w:tc>
          <w:tcPr>
            <w:tcW w:w="3065" w:type="dxa"/>
            <w:tcBorders>
              <w:top w:val="single" w:sz="6" w:space="0" w:color="000000"/>
              <w:left w:val="single" w:sz="6" w:space="0" w:color="000000"/>
              <w:bottom w:val="single" w:sz="6" w:space="0" w:color="000000"/>
              <w:right w:val="single" w:sz="6" w:space="0" w:color="000000"/>
            </w:tcBorders>
            <w:shd w:val="clear" w:color="auto" w:fill="auto"/>
          </w:tcPr>
          <w:p w14:paraId="2261951D" w14:textId="58B027FE"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Facturas ilimitadas</w:t>
            </w:r>
          </w:p>
          <w:p w14:paraId="14A2382E" w14:textId="78FB26DE"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25 usuarios incluidos</w:t>
            </w:r>
          </w:p>
        </w:tc>
        <w:tc>
          <w:tcPr>
            <w:tcW w:w="2694" w:type="dxa"/>
            <w:tcBorders>
              <w:top w:val="single" w:sz="6" w:space="0" w:color="000000"/>
              <w:left w:val="single" w:sz="6" w:space="0" w:color="000000"/>
              <w:bottom w:val="single" w:sz="6" w:space="0" w:color="000000"/>
              <w:right w:val="single" w:sz="6" w:space="0" w:color="000000"/>
            </w:tcBorders>
            <w:shd w:val="clear" w:color="auto" w:fill="auto"/>
          </w:tcPr>
          <w:p w14:paraId="2E51EA7E" w14:textId="48F78D7C"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Facturación</w:t>
            </w:r>
          </w:p>
          <w:p w14:paraId="179DBCF1" w14:textId="5BFB9DB2"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CRM y ventas</w:t>
            </w:r>
          </w:p>
          <w:p w14:paraId="196622E0" w14:textId="5EDD92B9"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proyectos</w:t>
            </w:r>
          </w:p>
          <w:p w14:paraId="7E549D20" w14:textId="7552B3F9"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Gestión de inventario</w:t>
            </w:r>
          </w:p>
          <w:p w14:paraId="0F1CC5D8" w14:textId="00CF3F76"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Recursos Humanos</w:t>
            </w:r>
          </w:p>
          <w:p w14:paraId="5DDEB4A0" w14:textId="29C249D7"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Contabilidad</w:t>
            </w:r>
          </w:p>
          <w:p w14:paraId="43C45111" w14:textId="1D978AE2"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Roles personalizados</w:t>
            </w:r>
          </w:p>
          <w:p w14:paraId="5D66C514" w14:textId="59B7D3E8"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Campos personalizados</w:t>
            </w:r>
          </w:p>
          <w:p w14:paraId="4AA36A2E" w14:textId="7C495EA1"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r w:rsidR="00DD5C59" w:rsidRPr="00721BD8">
              <w:rPr>
                <w:rFonts w:eastAsia="Times New Roman" w:cstheme="minorHAnsi"/>
                <w:color w:val="000000"/>
                <w:sz w:val="24"/>
                <w:szCs w:val="24"/>
              </w:rPr>
              <w:t>Portal personalizado</w:t>
            </w:r>
          </w:p>
          <w:p w14:paraId="7A2D3F59" w14:textId="25C04BDD" w:rsidR="00DD5C59" w:rsidRPr="00721BD8" w:rsidRDefault="00A21709" w:rsidP="00680765">
            <w:pPr>
              <w:spacing w:after="0" w:line="100" w:lineRule="atLeast"/>
              <w:jc w:val="both"/>
              <w:rPr>
                <w:rFonts w:eastAsia="Times New Roman" w:cstheme="minorHAnsi"/>
                <w:color w:val="000000"/>
                <w:sz w:val="24"/>
                <w:szCs w:val="24"/>
              </w:rPr>
            </w:pPr>
            <w:r>
              <w:rPr>
                <w:rFonts w:eastAsia="Times New Roman" w:cstheme="minorHAnsi"/>
                <w:color w:val="000000"/>
                <w:sz w:val="24"/>
                <w:szCs w:val="24"/>
              </w:rPr>
              <w:t xml:space="preserve">    </w:t>
            </w:r>
            <w:proofErr w:type="spellStart"/>
            <w:r w:rsidR="00DD5C59" w:rsidRPr="00721BD8">
              <w:rPr>
                <w:rFonts w:eastAsia="Times New Roman" w:cstheme="minorHAnsi"/>
                <w:color w:val="000000"/>
                <w:sz w:val="24"/>
                <w:szCs w:val="24"/>
              </w:rPr>
              <w:t>Account</w:t>
            </w:r>
            <w:proofErr w:type="spellEnd"/>
            <w:r w:rsidR="00DD5C59" w:rsidRPr="00721BD8">
              <w:rPr>
                <w:rFonts w:eastAsia="Times New Roman" w:cstheme="minorHAnsi"/>
                <w:color w:val="000000"/>
                <w:sz w:val="24"/>
                <w:szCs w:val="24"/>
              </w:rPr>
              <w:t xml:space="preserve"> manager</w:t>
            </w:r>
          </w:p>
        </w:tc>
        <w:tc>
          <w:tcPr>
            <w:tcW w:w="126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E434F7" w14:textId="77777777" w:rsidR="00DD5C59" w:rsidRPr="00721BD8" w:rsidRDefault="00DD5C59" w:rsidP="00721BD8">
            <w:pPr>
              <w:spacing w:before="240" w:after="240" w:line="100" w:lineRule="atLeast"/>
              <w:jc w:val="center"/>
              <w:rPr>
                <w:rFonts w:cstheme="minorHAnsi"/>
              </w:rPr>
            </w:pPr>
            <w:r w:rsidRPr="00721BD8">
              <w:rPr>
                <w:rFonts w:eastAsia="Times New Roman" w:cstheme="minorHAnsi"/>
                <w:color w:val="000000"/>
                <w:sz w:val="24"/>
                <w:szCs w:val="24"/>
              </w:rPr>
              <w:t>159€/mes</w:t>
            </w:r>
          </w:p>
        </w:tc>
      </w:tr>
    </w:tbl>
    <w:p w14:paraId="2EF562DA" w14:textId="77777777" w:rsidR="00680765" w:rsidRPr="00721BD8" w:rsidRDefault="00680765">
      <w:pPr>
        <w:rPr>
          <w:rFonts w:eastAsia="Times New Roman" w:cstheme="minorHAnsi"/>
          <w:color w:val="000000"/>
          <w:sz w:val="24"/>
          <w:szCs w:val="24"/>
        </w:rPr>
      </w:pPr>
      <w:r w:rsidRPr="00721BD8">
        <w:rPr>
          <w:rFonts w:eastAsia="Times New Roman" w:cstheme="minorHAnsi"/>
          <w:color w:val="000000"/>
          <w:sz w:val="24"/>
          <w:szCs w:val="24"/>
        </w:rPr>
        <w:br w:type="page"/>
      </w:r>
    </w:p>
    <w:p w14:paraId="16DE1AB1" w14:textId="77777777" w:rsidR="00DD5C59" w:rsidRPr="00721BD8" w:rsidRDefault="00DD5C59" w:rsidP="00265294">
      <w:pPr>
        <w:pStyle w:val="Prrafodelista"/>
        <w:numPr>
          <w:ilvl w:val="0"/>
          <w:numId w:val="11"/>
        </w:numPr>
        <w:spacing w:before="240" w:after="0" w:line="100" w:lineRule="atLeast"/>
        <w:jc w:val="both"/>
        <w:rPr>
          <w:rFonts w:cstheme="minorHAnsi"/>
        </w:rPr>
      </w:pPr>
      <w:r w:rsidRPr="00721BD8">
        <w:rPr>
          <w:rFonts w:eastAsia="Times New Roman" w:cstheme="minorHAnsi"/>
          <w:color w:val="000000"/>
          <w:sz w:val="24"/>
          <w:szCs w:val="24"/>
        </w:rPr>
        <w:lastRenderedPageBreak/>
        <w:t>Descripción de los módulos principales:</w:t>
      </w:r>
    </w:p>
    <w:p w14:paraId="61B2B571" w14:textId="77777777" w:rsidR="00784D01" w:rsidRPr="00721BD8" w:rsidRDefault="00784D01" w:rsidP="00784D01">
      <w:pPr>
        <w:pStyle w:val="Prrafodelista"/>
        <w:spacing w:before="240" w:after="0" w:line="100" w:lineRule="atLeast"/>
        <w:ind w:left="1068"/>
        <w:jc w:val="both"/>
        <w:rPr>
          <w:rFonts w:cstheme="minorHAnsi"/>
        </w:rPr>
      </w:pPr>
    </w:p>
    <w:p w14:paraId="11E3B305" w14:textId="0095204A" w:rsidR="00DD5C59" w:rsidRPr="0096353F" w:rsidRDefault="00DD5C59" w:rsidP="0096353F">
      <w:pPr>
        <w:pStyle w:val="Prrafodelista"/>
        <w:spacing w:before="240" w:after="0" w:line="100" w:lineRule="atLeast"/>
        <w:ind w:left="360"/>
        <w:jc w:val="both"/>
        <w:rPr>
          <w:rFonts w:cstheme="minorHAnsi"/>
        </w:rPr>
      </w:pPr>
      <w:r w:rsidRPr="00721BD8">
        <w:rPr>
          <w:rFonts w:cstheme="minorHAnsi"/>
          <w:noProof/>
          <w:lang w:eastAsia="es-ES"/>
        </w:rPr>
        <w:drawing>
          <wp:anchor distT="0" distB="0" distL="0" distR="0" simplePos="0" relativeHeight="251698176" behindDoc="0" locked="0" layoutInCell="1" allowOverlap="1" wp14:anchorId="5BF5C1C8" wp14:editId="7E180106">
            <wp:simplePos x="0" y="0"/>
            <wp:positionH relativeFrom="column">
              <wp:posOffset>4178935</wp:posOffset>
            </wp:positionH>
            <wp:positionV relativeFrom="paragraph">
              <wp:posOffset>2145852</wp:posOffset>
            </wp:positionV>
            <wp:extent cx="1939925" cy="901700"/>
            <wp:effectExtent l="0" t="0" r="317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9925" cy="901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21BD8">
        <w:rPr>
          <w:rFonts w:cstheme="minorHAnsi"/>
          <w:noProof/>
          <w:lang w:eastAsia="es-ES"/>
        </w:rPr>
        <w:drawing>
          <wp:anchor distT="0" distB="0" distL="0" distR="0" simplePos="0" relativeHeight="251697152" behindDoc="0" locked="0" layoutInCell="1" allowOverlap="1" wp14:anchorId="79EC4E8B" wp14:editId="798E2500">
            <wp:simplePos x="0" y="0"/>
            <wp:positionH relativeFrom="column">
              <wp:posOffset>2096919</wp:posOffset>
            </wp:positionH>
            <wp:positionV relativeFrom="paragraph">
              <wp:posOffset>2136738</wp:posOffset>
            </wp:positionV>
            <wp:extent cx="2063115" cy="124206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3115" cy="1242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21BD8">
        <w:rPr>
          <w:rFonts w:cstheme="minorHAnsi"/>
          <w:noProof/>
          <w:lang w:eastAsia="es-ES"/>
        </w:rPr>
        <w:drawing>
          <wp:anchor distT="0" distB="0" distL="0" distR="0" simplePos="0" relativeHeight="251696128" behindDoc="0" locked="0" layoutInCell="1" allowOverlap="1" wp14:anchorId="5D2E709A" wp14:editId="59A2AAAC">
            <wp:simplePos x="0" y="0"/>
            <wp:positionH relativeFrom="margin">
              <wp:align>left</wp:align>
            </wp:positionH>
            <wp:positionV relativeFrom="paragraph">
              <wp:posOffset>2174539</wp:posOffset>
            </wp:positionV>
            <wp:extent cx="2148840" cy="1113790"/>
            <wp:effectExtent l="0" t="0" r="381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8840" cy="1113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21BD8">
        <w:rPr>
          <w:rFonts w:cstheme="minorHAnsi"/>
          <w:noProof/>
          <w:lang w:eastAsia="es-ES"/>
        </w:rPr>
        <w:drawing>
          <wp:anchor distT="0" distB="0" distL="0" distR="0" simplePos="0" relativeHeight="251692032" behindDoc="0" locked="0" layoutInCell="1" allowOverlap="1" wp14:anchorId="507A6372" wp14:editId="2C26250A">
            <wp:simplePos x="0" y="0"/>
            <wp:positionH relativeFrom="column">
              <wp:posOffset>0</wp:posOffset>
            </wp:positionH>
            <wp:positionV relativeFrom="paragraph">
              <wp:posOffset>0</wp:posOffset>
            </wp:positionV>
            <wp:extent cx="5399405" cy="741680"/>
            <wp:effectExtent l="0" t="0" r="0" b="127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7416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21BD8">
        <w:rPr>
          <w:rFonts w:cstheme="minorHAnsi"/>
          <w:noProof/>
          <w:lang w:eastAsia="es-ES"/>
        </w:rPr>
        <w:drawing>
          <wp:anchor distT="0" distB="0" distL="0" distR="0" simplePos="0" relativeHeight="251693056" behindDoc="0" locked="0" layoutInCell="1" allowOverlap="1" wp14:anchorId="51903B67" wp14:editId="2543B244">
            <wp:simplePos x="0" y="0"/>
            <wp:positionH relativeFrom="column">
              <wp:posOffset>30480</wp:posOffset>
            </wp:positionH>
            <wp:positionV relativeFrom="paragraph">
              <wp:posOffset>741680</wp:posOffset>
            </wp:positionV>
            <wp:extent cx="1814830" cy="122555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830" cy="12255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21BD8">
        <w:rPr>
          <w:rFonts w:cstheme="minorHAnsi"/>
          <w:noProof/>
          <w:lang w:eastAsia="es-ES"/>
        </w:rPr>
        <w:drawing>
          <wp:anchor distT="0" distB="0" distL="0" distR="0" simplePos="0" relativeHeight="251694080" behindDoc="0" locked="0" layoutInCell="1" allowOverlap="1" wp14:anchorId="311AAF00" wp14:editId="67B853BC">
            <wp:simplePos x="0" y="0"/>
            <wp:positionH relativeFrom="column">
              <wp:posOffset>1882775</wp:posOffset>
            </wp:positionH>
            <wp:positionV relativeFrom="paragraph">
              <wp:posOffset>741680</wp:posOffset>
            </wp:positionV>
            <wp:extent cx="2002155" cy="1151255"/>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2155" cy="1151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21BD8">
        <w:rPr>
          <w:rFonts w:cstheme="minorHAnsi"/>
          <w:noProof/>
          <w:lang w:eastAsia="es-ES"/>
        </w:rPr>
        <w:drawing>
          <wp:anchor distT="0" distB="0" distL="0" distR="0" simplePos="0" relativeHeight="251695104" behindDoc="0" locked="0" layoutInCell="1" allowOverlap="1" wp14:anchorId="2571511A" wp14:editId="07412B50">
            <wp:simplePos x="0" y="0"/>
            <wp:positionH relativeFrom="column">
              <wp:posOffset>3884930</wp:posOffset>
            </wp:positionH>
            <wp:positionV relativeFrom="paragraph">
              <wp:posOffset>795655</wp:posOffset>
            </wp:positionV>
            <wp:extent cx="1822450" cy="1257935"/>
            <wp:effectExtent l="0" t="0" r="635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2450" cy="1257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1BC23C4" w14:textId="7EE941CC" w:rsidR="00DD5C59" w:rsidRPr="0096353F" w:rsidRDefault="00DD5C59" w:rsidP="0096353F">
      <w:pPr>
        <w:spacing w:before="240" w:after="0" w:line="100" w:lineRule="atLeast"/>
        <w:jc w:val="both"/>
        <w:rPr>
          <w:rFonts w:eastAsia="Times New Roman" w:cstheme="minorHAnsi"/>
          <w:color w:val="000000"/>
          <w:sz w:val="24"/>
          <w:szCs w:val="24"/>
        </w:rPr>
      </w:pPr>
      <w:r w:rsidRPr="0096353F">
        <w:rPr>
          <w:rFonts w:eastAsia="Times New Roman" w:cstheme="minorHAnsi"/>
          <w:color w:val="000000"/>
          <w:sz w:val="24"/>
          <w:szCs w:val="24"/>
        </w:rPr>
        <w:t>También ofrece diferentes integraciones con algunos servicios para que la experiencia de la empresa sea más completa</w:t>
      </w:r>
      <w:r w:rsidR="0096353F" w:rsidRPr="0096353F">
        <w:rPr>
          <w:rFonts w:eastAsia="Times New Roman" w:cstheme="minorHAnsi"/>
          <w:color w:val="000000"/>
          <w:sz w:val="24"/>
          <w:szCs w:val="24"/>
        </w:rPr>
        <w:t>.</w:t>
      </w:r>
    </w:p>
    <w:p w14:paraId="49B4D72A" w14:textId="7FEBEA87" w:rsidR="00DD5C59" w:rsidRPr="00721BD8" w:rsidRDefault="00DD5C59" w:rsidP="00265294">
      <w:pPr>
        <w:pStyle w:val="Prrafodelista"/>
        <w:numPr>
          <w:ilvl w:val="0"/>
          <w:numId w:val="15"/>
        </w:numPr>
        <w:spacing w:before="240" w:after="0" w:line="100" w:lineRule="atLeast"/>
        <w:jc w:val="both"/>
        <w:rPr>
          <w:rFonts w:eastAsia="Times New Roman" w:cstheme="minorHAnsi"/>
          <w:color w:val="000000"/>
          <w:sz w:val="24"/>
          <w:szCs w:val="24"/>
        </w:rPr>
      </w:pPr>
      <w:r w:rsidRPr="00721BD8">
        <w:rPr>
          <w:rFonts w:eastAsia="Times New Roman" w:cstheme="minorHAnsi"/>
          <w:color w:val="000000"/>
          <w:sz w:val="24"/>
          <w:szCs w:val="24"/>
        </w:rPr>
        <w:t>Gratuitas</w:t>
      </w:r>
    </w:p>
    <w:p w14:paraId="1600D0D0" w14:textId="77777777" w:rsidR="00DD5C59" w:rsidRPr="00721BD8" w:rsidRDefault="00DD5C59" w:rsidP="00680765">
      <w:pPr>
        <w:pStyle w:val="Prrafodelista"/>
        <w:spacing w:before="240" w:after="0" w:line="100" w:lineRule="atLeast"/>
        <w:ind w:left="360"/>
        <w:jc w:val="both"/>
        <w:rPr>
          <w:rFonts w:cstheme="minorHAnsi"/>
        </w:rPr>
      </w:pPr>
    </w:p>
    <w:p w14:paraId="474A4962" w14:textId="77777777" w:rsidR="0096353F" w:rsidRDefault="00DD5C59" w:rsidP="0096353F">
      <w:pPr>
        <w:pStyle w:val="Prrafodelista"/>
        <w:spacing w:before="240" w:after="0" w:line="100" w:lineRule="atLeast"/>
        <w:ind w:left="360"/>
        <w:jc w:val="center"/>
        <w:rPr>
          <w:rFonts w:eastAsia="Times New Roman" w:cstheme="minorHAnsi"/>
          <w:sz w:val="24"/>
          <w:szCs w:val="24"/>
        </w:rPr>
      </w:pPr>
      <w:r w:rsidRPr="00721BD8">
        <w:rPr>
          <w:rFonts w:cstheme="minorHAnsi"/>
          <w:noProof/>
          <w:lang w:eastAsia="es-ES"/>
        </w:rPr>
        <w:drawing>
          <wp:inline distT="0" distB="0" distL="0" distR="0" wp14:anchorId="6A275FDF" wp14:editId="18734738">
            <wp:extent cx="3150870" cy="7893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0870" cy="789305"/>
                    </a:xfrm>
                    <a:prstGeom prst="rect">
                      <a:avLst/>
                    </a:prstGeom>
                    <a:solidFill>
                      <a:srgbClr val="FFFFFF"/>
                    </a:solidFill>
                    <a:ln>
                      <a:noFill/>
                    </a:ln>
                  </pic:spPr>
                </pic:pic>
              </a:graphicData>
            </a:graphic>
          </wp:inline>
        </w:drawing>
      </w:r>
    </w:p>
    <w:p w14:paraId="2B498244" w14:textId="558E1862" w:rsidR="0096353F" w:rsidRDefault="00DD5C59" w:rsidP="0096353F">
      <w:pPr>
        <w:pStyle w:val="Prrafodelista"/>
        <w:spacing w:before="240" w:after="0" w:line="100" w:lineRule="atLeast"/>
        <w:ind w:left="360"/>
        <w:jc w:val="center"/>
        <w:rPr>
          <w:rFonts w:eastAsia="Times New Roman" w:cstheme="minorHAnsi"/>
          <w:sz w:val="24"/>
          <w:szCs w:val="24"/>
        </w:rPr>
      </w:pPr>
      <w:r w:rsidRPr="00721BD8">
        <w:rPr>
          <w:rFonts w:cstheme="minorHAnsi"/>
          <w:noProof/>
          <w:lang w:eastAsia="es-ES"/>
        </w:rPr>
        <w:drawing>
          <wp:inline distT="0" distB="0" distL="0" distR="0" wp14:anchorId="26570E64" wp14:editId="423606FA">
            <wp:extent cx="578485" cy="800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85" cy="800735"/>
                    </a:xfrm>
                    <a:prstGeom prst="rect">
                      <a:avLst/>
                    </a:prstGeom>
                    <a:solidFill>
                      <a:srgbClr val="FFFFFF"/>
                    </a:solidFill>
                    <a:ln>
                      <a:noFill/>
                    </a:ln>
                  </pic:spPr>
                </pic:pic>
              </a:graphicData>
            </a:graphic>
          </wp:inline>
        </w:drawing>
      </w:r>
      <w:r w:rsidRPr="00721BD8">
        <w:rPr>
          <w:rFonts w:cstheme="minorHAnsi"/>
          <w:noProof/>
          <w:lang w:eastAsia="es-ES"/>
        </w:rPr>
        <w:drawing>
          <wp:inline distT="0" distB="0" distL="0" distR="0" wp14:anchorId="66A42ACD" wp14:editId="3A78C382">
            <wp:extent cx="1494790" cy="8140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4790" cy="814070"/>
                    </a:xfrm>
                    <a:prstGeom prst="rect">
                      <a:avLst/>
                    </a:prstGeom>
                    <a:solidFill>
                      <a:srgbClr val="FFFFFF"/>
                    </a:solidFill>
                    <a:ln>
                      <a:noFill/>
                    </a:ln>
                  </pic:spPr>
                </pic:pic>
              </a:graphicData>
            </a:graphic>
          </wp:inline>
        </w:drawing>
      </w:r>
    </w:p>
    <w:p w14:paraId="0FE9662D" w14:textId="07E0C43B" w:rsidR="00DD5C59" w:rsidRPr="0096353F" w:rsidRDefault="00DD5C59" w:rsidP="0096353F">
      <w:pPr>
        <w:spacing w:before="240" w:after="0" w:line="100" w:lineRule="atLeast"/>
        <w:jc w:val="both"/>
        <w:rPr>
          <w:rFonts w:eastAsia="Times New Roman" w:cstheme="minorHAnsi"/>
          <w:sz w:val="24"/>
          <w:szCs w:val="24"/>
        </w:rPr>
      </w:pPr>
    </w:p>
    <w:tbl>
      <w:tblPr>
        <w:tblW w:w="9011" w:type="dxa"/>
        <w:tblLayout w:type="fixed"/>
        <w:tblCellMar>
          <w:top w:w="15" w:type="dxa"/>
          <w:left w:w="15" w:type="dxa"/>
          <w:bottom w:w="15" w:type="dxa"/>
          <w:right w:w="15" w:type="dxa"/>
        </w:tblCellMar>
        <w:tblLook w:val="0000" w:firstRow="0" w:lastRow="0" w:firstColumn="0" w:lastColumn="0" w:noHBand="0" w:noVBand="0"/>
      </w:tblPr>
      <w:tblGrid>
        <w:gridCol w:w="2303"/>
        <w:gridCol w:w="3076"/>
        <w:gridCol w:w="1545"/>
        <w:gridCol w:w="2087"/>
      </w:tblGrid>
      <w:tr w:rsidR="00DD5C59" w:rsidRPr="00721BD8" w14:paraId="64A9E435" w14:textId="77777777" w:rsidTr="0096353F">
        <w:trPr>
          <w:trHeight w:val="972"/>
        </w:trPr>
        <w:tc>
          <w:tcPr>
            <w:tcW w:w="2303"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08017E41" w14:textId="77777777" w:rsidR="00DD5C59" w:rsidRPr="00721BD8" w:rsidRDefault="00DD5C59" w:rsidP="00784D01">
            <w:pPr>
              <w:spacing w:after="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Sincronizar pedidos y venta online</w:t>
            </w:r>
          </w:p>
        </w:tc>
        <w:tc>
          <w:tcPr>
            <w:tcW w:w="3076"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3C55360A" w14:textId="77777777" w:rsidR="00DD5C59" w:rsidRPr="00721BD8" w:rsidRDefault="00784D01" w:rsidP="00784D01">
            <w:pPr>
              <w:spacing w:before="240" w:after="24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 xml:space="preserve">Almacenamiento, acceso más </w:t>
            </w:r>
            <w:r w:rsidR="00DD5C59" w:rsidRPr="00721BD8">
              <w:rPr>
                <w:rFonts w:eastAsia="Times New Roman" w:cstheme="minorHAnsi"/>
                <w:b/>
                <w:bCs/>
                <w:color w:val="000000"/>
                <w:sz w:val="24"/>
                <w:szCs w:val="24"/>
              </w:rPr>
              <w:t>rápido a la documentación</w:t>
            </w:r>
          </w:p>
        </w:tc>
        <w:tc>
          <w:tcPr>
            <w:tcW w:w="1545"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2C0700D7" w14:textId="77777777" w:rsidR="00DD5C59" w:rsidRPr="00721BD8" w:rsidRDefault="00DD5C59" w:rsidP="00784D01">
            <w:pPr>
              <w:spacing w:before="240" w:after="240" w:line="100" w:lineRule="atLeast"/>
              <w:jc w:val="center"/>
              <w:rPr>
                <w:rFonts w:eastAsia="Times New Roman" w:cstheme="minorHAnsi"/>
                <w:b/>
                <w:bCs/>
                <w:color w:val="000000"/>
                <w:sz w:val="24"/>
                <w:szCs w:val="24"/>
              </w:rPr>
            </w:pPr>
            <w:r w:rsidRPr="00721BD8">
              <w:rPr>
                <w:rFonts w:eastAsia="Times New Roman" w:cstheme="minorHAnsi"/>
                <w:b/>
                <w:bCs/>
                <w:color w:val="000000"/>
                <w:sz w:val="24"/>
                <w:szCs w:val="24"/>
              </w:rPr>
              <w:t>Correo electrónico</w:t>
            </w:r>
          </w:p>
        </w:tc>
        <w:tc>
          <w:tcPr>
            <w:tcW w:w="2087" w:type="dxa"/>
            <w:tcBorders>
              <w:top w:val="single" w:sz="6" w:space="0" w:color="000000"/>
              <w:left w:val="single" w:sz="6" w:space="0" w:color="000000"/>
              <w:bottom w:val="single" w:sz="6" w:space="0" w:color="000000"/>
              <w:right w:val="single" w:sz="6" w:space="0" w:color="000000"/>
            </w:tcBorders>
            <w:shd w:val="clear" w:color="auto" w:fill="DEEAF6" w:themeFill="accent1" w:themeFillTint="33"/>
            <w:vAlign w:val="center"/>
          </w:tcPr>
          <w:p w14:paraId="23B7FE77" w14:textId="77777777" w:rsidR="00DD5C59" w:rsidRPr="00721BD8" w:rsidRDefault="00DD5C59" w:rsidP="00784D01">
            <w:pPr>
              <w:spacing w:after="0" w:line="100" w:lineRule="atLeast"/>
              <w:jc w:val="center"/>
              <w:rPr>
                <w:rFonts w:cstheme="minorHAnsi"/>
              </w:rPr>
            </w:pPr>
            <w:r w:rsidRPr="00721BD8">
              <w:rPr>
                <w:rFonts w:eastAsia="Times New Roman" w:cstheme="minorHAnsi"/>
                <w:b/>
                <w:bCs/>
                <w:color w:val="000000"/>
                <w:sz w:val="24"/>
                <w:szCs w:val="24"/>
              </w:rPr>
              <w:t>Cobro</w:t>
            </w:r>
            <w:r w:rsidRPr="00721BD8">
              <w:rPr>
                <w:rFonts w:eastAsia="Times New Roman" w:cstheme="minorHAnsi"/>
                <w:b/>
                <w:bCs/>
                <w:color w:val="000000"/>
                <w:sz w:val="24"/>
                <w:szCs w:val="24"/>
              </w:rPr>
              <w:tab/>
              <w:t>facturas, gestión nóminas y contabilidad</w:t>
            </w:r>
          </w:p>
        </w:tc>
      </w:tr>
      <w:tr w:rsidR="00DD5C59" w:rsidRPr="00721BD8" w14:paraId="3A3383DF" w14:textId="77777777" w:rsidTr="0096353F">
        <w:trPr>
          <w:trHeight w:val="1468"/>
        </w:trPr>
        <w:tc>
          <w:tcPr>
            <w:tcW w:w="230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A4C24F" w14:textId="77777777" w:rsidR="00DD5C59" w:rsidRPr="00721BD8" w:rsidRDefault="00DD5C59" w:rsidP="00784D01">
            <w:pPr>
              <w:spacing w:after="0" w:line="100" w:lineRule="atLeast"/>
              <w:jc w:val="center"/>
              <w:rPr>
                <w:rFonts w:cstheme="minorHAnsi"/>
                <w:lang w:val="en-GB"/>
              </w:rPr>
            </w:pPr>
            <w:r w:rsidRPr="00721BD8">
              <w:rPr>
                <w:rFonts w:eastAsia="Times New Roman" w:cstheme="minorHAnsi"/>
                <w:color w:val="000000"/>
                <w:sz w:val="24"/>
                <w:szCs w:val="24"/>
                <w:lang w:val="en-GB"/>
              </w:rPr>
              <w:t>Amazon Marketplace</w:t>
            </w:r>
          </w:p>
          <w:p w14:paraId="04B89755" w14:textId="77777777" w:rsidR="00DD5C59" w:rsidRPr="00721BD8" w:rsidRDefault="00DD5C59" w:rsidP="00784D01">
            <w:pPr>
              <w:spacing w:after="0" w:line="100" w:lineRule="atLeast"/>
              <w:jc w:val="center"/>
              <w:rPr>
                <w:rFonts w:cstheme="minorHAnsi"/>
                <w:lang w:val="en-GB"/>
              </w:rPr>
            </w:pPr>
            <w:r w:rsidRPr="00721BD8">
              <w:rPr>
                <w:rFonts w:eastAsia="Times New Roman" w:cstheme="minorHAnsi"/>
                <w:color w:val="000000"/>
                <w:sz w:val="24"/>
                <w:szCs w:val="24"/>
                <w:lang w:val="en-GB"/>
              </w:rPr>
              <w:t>Shopify</w:t>
            </w:r>
          </w:p>
          <w:p w14:paraId="610840B8" w14:textId="77777777" w:rsidR="00DD5C59" w:rsidRPr="00721BD8" w:rsidRDefault="00DD5C59" w:rsidP="00784D01">
            <w:pPr>
              <w:spacing w:after="0" w:line="100" w:lineRule="atLeast"/>
              <w:jc w:val="center"/>
              <w:rPr>
                <w:rFonts w:cstheme="minorHAnsi"/>
                <w:lang w:val="en-GB"/>
              </w:rPr>
            </w:pPr>
            <w:proofErr w:type="spellStart"/>
            <w:r w:rsidRPr="00721BD8">
              <w:rPr>
                <w:rFonts w:eastAsia="Times New Roman" w:cstheme="minorHAnsi"/>
                <w:color w:val="000000"/>
                <w:sz w:val="24"/>
                <w:szCs w:val="24"/>
                <w:lang w:val="en-GB"/>
              </w:rPr>
              <w:t>PrestaShop</w:t>
            </w:r>
            <w:proofErr w:type="spellEnd"/>
          </w:p>
          <w:p w14:paraId="00BADA30" w14:textId="77777777" w:rsidR="00DD5C59" w:rsidRPr="00721BD8" w:rsidRDefault="00DD5C59" w:rsidP="00784D01">
            <w:pPr>
              <w:spacing w:after="0" w:line="100" w:lineRule="atLeast"/>
              <w:jc w:val="center"/>
              <w:rPr>
                <w:rFonts w:eastAsia="Times New Roman" w:cstheme="minorHAnsi"/>
                <w:color w:val="000000"/>
                <w:sz w:val="24"/>
                <w:szCs w:val="24"/>
                <w:lang w:val="en-GB"/>
              </w:rPr>
            </w:pPr>
            <w:proofErr w:type="spellStart"/>
            <w:r w:rsidRPr="00721BD8">
              <w:rPr>
                <w:rFonts w:eastAsia="Times New Roman" w:cstheme="minorHAnsi"/>
                <w:color w:val="000000"/>
                <w:sz w:val="24"/>
                <w:szCs w:val="24"/>
                <w:lang w:val="en-GB"/>
              </w:rPr>
              <w:t>WooCommerce</w:t>
            </w:r>
            <w:proofErr w:type="spellEnd"/>
          </w:p>
        </w:tc>
        <w:tc>
          <w:tcPr>
            <w:tcW w:w="30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B511C3C" w14:textId="77777777" w:rsidR="00DD5C59" w:rsidRPr="00721BD8" w:rsidRDefault="00DD5C59" w:rsidP="00784D01">
            <w:pPr>
              <w:spacing w:after="0" w:line="100" w:lineRule="atLeast"/>
              <w:jc w:val="center"/>
              <w:rPr>
                <w:rFonts w:cstheme="minorHAnsi"/>
              </w:rPr>
            </w:pPr>
            <w:r w:rsidRPr="00721BD8">
              <w:rPr>
                <w:rFonts w:eastAsia="Times New Roman" w:cstheme="minorHAnsi"/>
                <w:color w:val="000000"/>
                <w:sz w:val="24"/>
                <w:szCs w:val="24"/>
              </w:rPr>
              <w:t>Google Drive</w:t>
            </w:r>
          </w:p>
          <w:p w14:paraId="6687B656" w14:textId="77777777" w:rsidR="00DD5C59" w:rsidRPr="00721BD8" w:rsidRDefault="00DD5C59" w:rsidP="00784D01">
            <w:pPr>
              <w:spacing w:after="0" w:line="100" w:lineRule="atLeast"/>
              <w:jc w:val="center"/>
              <w:rPr>
                <w:rFonts w:eastAsia="Times New Roman" w:cstheme="minorHAnsi"/>
                <w:color w:val="000000"/>
                <w:sz w:val="24"/>
                <w:szCs w:val="24"/>
              </w:rPr>
            </w:pPr>
            <w:proofErr w:type="spellStart"/>
            <w:r w:rsidRPr="00721BD8">
              <w:rPr>
                <w:rFonts w:eastAsia="Times New Roman" w:cstheme="minorHAnsi"/>
                <w:color w:val="000000"/>
                <w:sz w:val="24"/>
                <w:szCs w:val="24"/>
              </w:rPr>
              <w:t>DropBox</w:t>
            </w:r>
            <w:proofErr w:type="spellEnd"/>
          </w:p>
        </w:tc>
        <w:tc>
          <w:tcPr>
            <w:tcW w:w="154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7D004D" w14:textId="77777777" w:rsidR="0096353F" w:rsidRDefault="00DD5C59" w:rsidP="0096353F">
            <w:pPr>
              <w:spacing w:after="0" w:line="100" w:lineRule="atLeast"/>
              <w:jc w:val="center"/>
              <w:rPr>
                <w:rFonts w:eastAsia="Times New Roman" w:cstheme="minorHAnsi"/>
                <w:color w:val="000000"/>
                <w:sz w:val="24"/>
                <w:szCs w:val="24"/>
              </w:rPr>
            </w:pPr>
            <w:proofErr w:type="spellStart"/>
            <w:r w:rsidRPr="00721BD8">
              <w:rPr>
                <w:rFonts w:eastAsia="Times New Roman" w:cstheme="minorHAnsi"/>
                <w:color w:val="000000"/>
                <w:sz w:val="24"/>
                <w:szCs w:val="24"/>
              </w:rPr>
              <w:t>Sendgrid</w:t>
            </w:r>
            <w:proofErr w:type="spellEnd"/>
          </w:p>
          <w:p w14:paraId="45D46331" w14:textId="52E93402" w:rsidR="00DD5C59" w:rsidRPr="00721BD8" w:rsidRDefault="00DD5C59" w:rsidP="0096353F">
            <w:pPr>
              <w:spacing w:after="0" w:line="100" w:lineRule="atLeast"/>
              <w:jc w:val="center"/>
              <w:rPr>
                <w:rFonts w:eastAsia="Times New Roman" w:cstheme="minorHAnsi"/>
                <w:color w:val="000000"/>
                <w:sz w:val="24"/>
                <w:szCs w:val="24"/>
              </w:rPr>
            </w:pPr>
            <w:proofErr w:type="spellStart"/>
            <w:r w:rsidRPr="00721BD8">
              <w:rPr>
                <w:rFonts w:eastAsia="Times New Roman" w:cstheme="minorHAnsi"/>
                <w:color w:val="000000"/>
                <w:sz w:val="24"/>
                <w:szCs w:val="24"/>
              </w:rPr>
              <w:t>Mailjet</w:t>
            </w:r>
            <w:proofErr w:type="spellEnd"/>
          </w:p>
          <w:p w14:paraId="7FEE190D" w14:textId="77777777" w:rsidR="00DD5C59" w:rsidRPr="00721BD8" w:rsidRDefault="00DD5C59" w:rsidP="0096353F">
            <w:pPr>
              <w:spacing w:after="0" w:line="100" w:lineRule="atLeast"/>
              <w:jc w:val="center"/>
              <w:rPr>
                <w:rFonts w:eastAsia="Times New Roman" w:cstheme="minorHAnsi"/>
                <w:color w:val="000000"/>
                <w:sz w:val="24"/>
                <w:szCs w:val="24"/>
              </w:rPr>
            </w:pPr>
            <w:proofErr w:type="spellStart"/>
            <w:r w:rsidRPr="00721BD8">
              <w:rPr>
                <w:rFonts w:eastAsia="Times New Roman" w:cstheme="minorHAnsi"/>
                <w:color w:val="000000"/>
                <w:sz w:val="24"/>
                <w:szCs w:val="24"/>
              </w:rPr>
              <w:t>Mailgun</w:t>
            </w:r>
            <w:proofErr w:type="spellEnd"/>
          </w:p>
          <w:p w14:paraId="6C440826" w14:textId="77777777" w:rsidR="00DD5C59" w:rsidRPr="00721BD8" w:rsidRDefault="00DD5C59" w:rsidP="00784D01">
            <w:pPr>
              <w:spacing w:after="0" w:line="100" w:lineRule="atLeast"/>
              <w:jc w:val="center"/>
              <w:rPr>
                <w:rFonts w:eastAsia="Times New Roman" w:cstheme="minorHAnsi"/>
                <w:color w:val="000000"/>
                <w:sz w:val="24"/>
                <w:szCs w:val="24"/>
              </w:rPr>
            </w:pPr>
          </w:p>
        </w:tc>
        <w:tc>
          <w:tcPr>
            <w:tcW w:w="20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8F98089" w14:textId="77777777" w:rsidR="00DD5C59" w:rsidRPr="0096353F" w:rsidRDefault="00DD5C59" w:rsidP="00784D01">
            <w:pPr>
              <w:spacing w:after="0" w:line="100" w:lineRule="atLeast"/>
              <w:jc w:val="center"/>
              <w:rPr>
                <w:rFonts w:eastAsia="Times New Roman" w:cstheme="minorHAnsi"/>
                <w:color w:val="000000"/>
                <w:sz w:val="24"/>
                <w:szCs w:val="24"/>
              </w:rPr>
            </w:pPr>
            <w:proofErr w:type="spellStart"/>
            <w:r w:rsidRPr="0096353F">
              <w:rPr>
                <w:rFonts w:eastAsia="Times New Roman" w:cstheme="minorHAnsi"/>
                <w:color w:val="000000"/>
                <w:sz w:val="24"/>
                <w:szCs w:val="24"/>
              </w:rPr>
              <w:t>Stripe</w:t>
            </w:r>
            <w:proofErr w:type="spellEnd"/>
          </w:p>
          <w:p w14:paraId="247E2F7E" w14:textId="77777777" w:rsidR="00DD5C59" w:rsidRPr="0096353F" w:rsidRDefault="00DD5C59" w:rsidP="00784D01">
            <w:pPr>
              <w:spacing w:after="0" w:line="100" w:lineRule="atLeast"/>
              <w:jc w:val="center"/>
              <w:rPr>
                <w:rFonts w:eastAsia="Times New Roman" w:cstheme="minorHAnsi"/>
                <w:color w:val="000000"/>
                <w:sz w:val="24"/>
                <w:szCs w:val="24"/>
                <w:lang w:val="en-GB"/>
              </w:rPr>
            </w:pPr>
            <w:r w:rsidRPr="0096353F">
              <w:rPr>
                <w:rFonts w:eastAsia="Times New Roman" w:cstheme="minorHAnsi"/>
                <w:color w:val="000000"/>
                <w:sz w:val="24"/>
                <w:szCs w:val="24"/>
                <w:lang w:val="en-GB"/>
              </w:rPr>
              <w:t>PayPal</w:t>
            </w:r>
          </w:p>
          <w:p w14:paraId="08001F14" w14:textId="77777777" w:rsidR="00DD5C59" w:rsidRPr="0096353F" w:rsidRDefault="00DD5C59" w:rsidP="00784D01">
            <w:pPr>
              <w:spacing w:after="0" w:line="100" w:lineRule="atLeast"/>
              <w:jc w:val="center"/>
              <w:rPr>
                <w:rFonts w:eastAsia="Times New Roman" w:cstheme="minorHAnsi"/>
                <w:color w:val="000000"/>
                <w:sz w:val="24"/>
                <w:szCs w:val="24"/>
                <w:lang w:val="en-GB"/>
              </w:rPr>
            </w:pPr>
            <w:proofErr w:type="spellStart"/>
            <w:r w:rsidRPr="0096353F">
              <w:rPr>
                <w:rFonts w:eastAsia="Times New Roman" w:cstheme="minorHAnsi"/>
                <w:color w:val="000000"/>
                <w:sz w:val="24"/>
                <w:szCs w:val="24"/>
                <w:lang w:val="en-GB"/>
              </w:rPr>
              <w:t>PayFit</w:t>
            </w:r>
            <w:proofErr w:type="spellEnd"/>
          </w:p>
          <w:p w14:paraId="4535C0D5" w14:textId="77777777" w:rsidR="00DD5C59" w:rsidRPr="00721BD8" w:rsidRDefault="00DD5C59" w:rsidP="00784D01">
            <w:pPr>
              <w:spacing w:after="0" w:line="100" w:lineRule="atLeast"/>
              <w:jc w:val="center"/>
              <w:rPr>
                <w:rFonts w:cstheme="minorHAnsi"/>
                <w:lang w:val="en-GB"/>
              </w:rPr>
            </w:pPr>
            <w:r w:rsidRPr="0096353F">
              <w:rPr>
                <w:rFonts w:eastAsia="Times New Roman" w:cstheme="minorHAnsi"/>
                <w:color w:val="000000"/>
                <w:sz w:val="24"/>
                <w:szCs w:val="24"/>
                <w:lang w:val="en-GB"/>
              </w:rPr>
              <w:t>A3 Wolters Kluwer</w:t>
            </w:r>
          </w:p>
        </w:tc>
      </w:tr>
    </w:tbl>
    <w:p w14:paraId="6556C957" w14:textId="77777777" w:rsidR="00DD5C59" w:rsidRPr="00721BD8" w:rsidRDefault="00DD5C59" w:rsidP="00680765">
      <w:pPr>
        <w:pStyle w:val="Prrafodelista1"/>
        <w:spacing w:after="0" w:line="100" w:lineRule="atLeast"/>
        <w:ind w:left="360"/>
        <w:jc w:val="both"/>
        <w:rPr>
          <w:rFonts w:asciiTheme="minorHAnsi" w:eastAsia="Times New Roman" w:hAnsiTheme="minorHAnsi" w:cstheme="minorHAnsi"/>
          <w:sz w:val="24"/>
          <w:szCs w:val="24"/>
          <w:lang w:val="en-GB"/>
        </w:rPr>
      </w:pPr>
    </w:p>
    <w:p w14:paraId="6B0CF20B" w14:textId="77777777" w:rsidR="00DD5C59" w:rsidRPr="00721BD8" w:rsidRDefault="00DD5C59" w:rsidP="00265294">
      <w:pPr>
        <w:pStyle w:val="Prrafodelista"/>
        <w:numPr>
          <w:ilvl w:val="0"/>
          <w:numId w:val="15"/>
        </w:numPr>
        <w:spacing w:after="0" w:line="100" w:lineRule="atLeast"/>
        <w:jc w:val="both"/>
        <w:rPr>
          <w:rFonts w:eastAsia="Times New Roman" w:cstheme="minorHAnsi"/>
          <w:sz w:val="24"/>
          <w:szCs w:val="24"/>
        </w:rPr>
      </w:pPr>
      <w:r w:rsidRPr="00721BD8">
        <w:rPr>
          <w:rFonts w:eastAsia="Times New Roman" w:cstheme="minorHAnsi"/>
          <w:sz w:val="24"/>
          <w:szCs w:val="24"/>
        </w:rPr>
        <w:lastRenderedPageBreak/>
        <w:t>Disponibles en su Marketplace para todas las versiones:</w:t>
      </w:r>
    </w:p>
    <w:p w14:paraId="6AAE74C6" w14:textId="77777777" w:rsidR="00DD5C59" w:rsidRPr="00721BD8" w:rsidRDefault="00DD5C59" w:rsidP="00680765">
      <w:pPr>
        <w:pStyle w:val="Prrafodelista"/>
        <w:spacing w:after="0" w:line="100" w:lineRule="atLeast"/>
        <w:ind w:left="360"/>
        <w:jc w:val="both"/>
        <w:rPr>
          <w:rFonts w:eastAsia="Times New Roman" w:cstheme="minorHAnsi"/>
          <w:sz w:val="24"/>
          <w:szCs w:val="24"/>
        </w:rPr>
      </w:pPr>
    </w:p>
    <w:tbl>
      <w:tblPr>
        <w:tblW w:w="0" w:type="auto"/>
        <w:tblLayout w:type="fixed"/>
        <w:tblCellMar>
          <w:top w:w="15" w:type="dxa"/>
          <w:left w:w="15" w:type="dxa"/>
          <w:bottom w:w="15" w:type="dxa"/>
          <w:right w:w="15" w:type="dxa"/>
        </w:tblCellMar>
        <w:tblLook w:val="0000" w:firstRow="0" w:lastRow="0" w:firstColumn="0" w:lastColumn="0" w:noHBand="0" w:noVBand="0"/>
      </w:tblPr>
      <w:tblGrid>
        <w:gridCol w:w="2094"/>
        <w:gridCol w:w="5696"/>
        <w:gridCol w:w="1236"/>
      </w:tblGrid>
      <w:tr w:rsidR="00DD5C59" w:rsidRPr="00721BD8" w14:paraId="6614F47C" w14:textId="77777777" w:rsidTr="0096353F">
        <w:tc>
          <w:tcPr>
            <w:tcW w:w="209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C2B59C" w14:textId="718F02CD" w:rsidR="00DD5C59" w:rsidRPr="00721BD8" w:rsidRDefault="00DD5C59" w:rsidP="0096353F">
            <w:pPr>
              <w:spacing w:after="0" w:line="100" w:lineRule="atLeast"/>
              <w:rPr>
                <w:rFonts w:cstheme="minorHAnsi"/>
              </w:rPr>
            </w:pPr>
            <w:r w:rsidRPr="00721BD8">
              <w:rPr>
                <w:rFonts w:cstheme="minorHAnsi"/>
                <w:noProof/>
                <w:lang w:eastAsia="es-ES"/>
              </w:rPr>
              <w:drawing>
                <wp:anchor distT="0" distB="0" distL="0" distR="0" simplePos="0" relativeHeight="251699200" behindDoc="0" locked="0" layoutInCell="1" allowOverlap="1" wp14:anchorId="14AA6E44" wp14:editId="6954F4DA">
                  <wp:simplePos x="0" y="0"/>
                  <wp:positionH relativeFrom="column">
                    <wp:align>center</wp:align>
                  </wp:positionH>
                  <wp:positionV relativeFrom="paragraph">
                    <wp:posOffset>0</wp:posOffset>
                  </wp:positionV>
                  <wp:extent cx="944245" cy="809625"/>
                  <wp:effectExtent l="0" t="0" r="825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4245" cy="809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56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BDE7CE" w14:textId="77777777" w:rsidR="00DD5C59" w:rsidRPr="00721BD8" w:rsidRDefault="00DD5C59" w:rsidP="0096353F">
            <w:pPr>
              <w:spacing w:after="0" w:line="100" w:lineRule="atLeast"/>
              <w:rPr>
                <w:rFonts w:eastAsia="Times New Roman" w:cstheme="minorHAnsi"/>
                <w:color w:val="000000"/>
                <w:sz w:val="24"/>
                <w:szCs w:val="24"/>
              </w:rPr>
            </w:pPr>
            <w:r w:rsidRPr="00721BD8">
              <w:rPr>
                <w:rFonts w:eastAsia="Times New Roman" w:cstheme="minorHAnsi"/>
                <w:color w:val="000000"/>
                <w:sz w:val="24"/>
                <w:szCs w:val="24"/>
              </w:rPr>
              <w:t>Ofrece crear múltiples almacenes y tener diferentes tipos de productos</w:t>
            </w:r>
          </w:p>
        </w:tc>
        <w:tc>
          <w:tcPr>
            <w:tcW w:w="12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172A446" w14:textId="77777777" w:rsidR="00DD5C59" w:rsidRPr="00721BD8" w:rsidRDefault="00DD5C59" w:rsidP="0096353F">
            <w:pPr>
              <w:spacing w:after="0" w:line="100" w:lineRule="atLeast"/>
              <w:jc w:val="center"/>
              <w:rPr>
                <w:rFonts w:cstheme="minorHAnsi"/>
              </w:rPr>
            </w:pPr>
            <w:r w:rsidRPr="00721BD8">
              <w:rPr>
                <w:rFonts w:eastAsia="Times New Roman" w:cstheme="minorHAnsi"/>
                <w:color w:val="000000"/>
                <w:sz w:val="24"/>
                <w:szCs w:val="24"/>
              </w:rPr>
              <w:t>25€/mes</w:t>
            </w:r>
          </w:p>
        </w:tc>
      </w:tr>
      <w:tr w:rsidR="00DD5C59" w:rsidRPr="00721BD8" w14:paraId="14789F6B" w14:textId="77777777" w:rsidTr="0096353F">
        <w:tc>
          <w:tcPr>
            <w:tcW w:w="209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F417D5" w14:textId="77777777" w:rsidR="00DD5C59" w:rsidRPr="00721BD8" w:rsidRDefault="00DD5C59" w:rsidP="0096353F">
            <w:pPr>
              <w:spacing w:after="0" w:line="100" w:lineRule="atLeast"/>
              <w:jc w:val="center"/>
              <w:rPr>
                <w:rFonts w:cstheme="minorHAnsi"/>
              </w:rPr>
            </w:pPr>
            <w:r w:rsidRPr="00721BD8">
              <w:rPr>
                <w:rFonts w:cstheme="minorHAnsi"/>
                <w:noProof/>
                <w:lang w:eastAsia="es-ES"/>
              </w:rPr>
              <w:drawing>
                <wp:anchor distT="0" distB="0" distL="0" distR="0" simplePos="0" relativeHeight="251700224" behindDoc="0" locked="0" layoutInCell="1" allowOverlap="1" wp14:anchorId="7B423A57" wp14:editId="36C51211">
                  <wp:simplePos x="0" y="0"/>
                  <wp:positionH relativeFrom="column">
                    <wp:align>center</wp:align>
                  </wp:positionH>
                  <wp:positionV relativeFrom="paragraph">
                    <wp:posOffset>0</wp:posOffset>
                  </wp:positionV>
                  <wp:extent cx="808355" cy="791210"/>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355" cy="791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56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43179A" w14:textId="77777777" w:rsidR="00DD5C59" w:rsidRPr="00721BD8" w:rsidRDefault="00DD5C59" w:rsidP="0096353F">
            <w:pPr>
              <w:spacing w:after="0" w:line="100" w:lineRule="atLeast"/>
              <w:rPr>
                <w:rFonts w:eastAsia="Times New Roman" w:cstheme="minorHAnsi"/>
                <w:color w:val="000000"/>
                <w:sz w:val="24"/>
                <w:szCs w:val="24"/>
              </w:rPr>
            </w:pPr>
            <w:r w:rsidRPr="00721BD8">
              <w:rPr>
                <w:rFonts w:eastAsia="Times New Roman" w:cstheme="minorHAnsi"/>
                <w:color w:val="000000"/>
                <w:sz w:val="24"/>
                <w:szCs w:val="24"/>
              </w:rPr>
              <w:t xml:space="preserve">Portal para los empleados, para que registren sus horas trabajadas, pidan vacaciones, </w:t>
            </w:r>
            <w:proofErr w:type="spellStart"/>
            <w:r w:rsidRPr="00721BD8">
              <w:rPr>
                <w:rFonts w:eastAsia="Times New Roman" w:cstheme="minorHAnsi"/>
                <w:color w:val="000000"/>
                <w:sz w:val="24"/>
                <w:szCs w:val="24"/>
              </w:rPr>
              <w:t>etc</w:t>
            </w:r>
            <w:proofErr w:type="spellEnd"/>
          </w:p>
        </w:tc>
        <w:tc>
          <w:tcPr>
            <w:tcW w:w="12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ED44E3" w14:textId="77777777" w:rsidR="00DD5C59" w:rsidRPr="00721BD8" w:rsidRDefault="00DD5C59" w:rsidP="0096353F">
            <w:pPr>
              <w:spacing w:after="0" w:line="100" w:lineRule="atLeast"/>
              <w:jc w:val="center"/>
              <w:rPr>
                <w:rFonts w:cstheme="minorHAnsi"/>
              </w:rPr>
            </w:pPr>
            <w:r w:rsidRPr="00721BD8">
              <w:rPr>
                <w:rFonts w:eastAsia="Times New Roman" w:cstheme="minorHAnsi"/>
                <w:color w:val="000000"/>
                <w:sz w:val="24"/>
                <w:szCs w:val="24"/>
              </w:rPr>
              <w:t>1,5€/mes</w:t>
            </w:r>
          </w:p>
        </w:tc>
      </w:tr>
      <w:tr w:rsidR="00DD5C59" w:rsidRPr="00721BD8" w14:paraId="22545C07" w14:textId="77777777" w:rsidTr="0096353F">
        <w:tc>
          <w:tcPr>
            <w:tcW w:w="209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288955F" w14:textId="77777777" w:rsidR="00DD5C59" w:rsidRPr="00721BD8" w:rsidRDefault="00DD5C59" w:rsidP="0096353F">
            <w:pPr>
              <w:spacing w:after="0" w:line="100" w:lineRule="atLeast"/>
              <w:jc w:val="center"/>
              <w:rPr>
                <w:rFonts w:cstheme="minorHAnsi"/>
              </w:rPr>
            </w:pPr>
            <w:r w:rsidRPr="00721BD8">
              <w:rPr>
                <w:rFonts w:cstheme="minorHAnsi"/>
                <w:noProof/>
                <w:lang w:eastAsia="es-ES"/>
              </w:rPr>
              <w:drawing>
                <wp:anchor distT="0" distB="0" distL="0" distR="0" simplePos="0" relativeHeight="251701248" behindDoc="0" locked="0" layoutInCell="1" allowOverlap="1" wp14:anchorId="4152F6C2" wp14:editId="26D14F7D">
                  <wp:simplePos x="0" y="0"/>
                  <wp:positionH relativeFrom="column">
                    <wp:align>center</wp:align>
                  </wp:positionH>
                  <wp:positionV relativeFrom="paragraph">
                    <wp:posOffset>0</wp:posOffset>
                  </wp:positionV>
                  <wp:extent cx="836295" cy="650240"/>
                  <wp:effectExtent l="0" t="0" r="190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6295" cy="650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56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D764FB" w14:textId="77777777" w:rsidR="00DD5C59" w:rsidRPr="00721BD8" w:rsidRDefault="00DD5C59" w:rsidP="0096353F">
            <w:pPr>
              <w:spacing w:after="0" w:line="100" w:lineRule="atLeast"/>
              <w:rPr>
                <w:rFonts w:eastAsia="Times New Roman" w:cstheme="minorHAnsi"/>
                <w:color w:val="000000"/>
                <w:sz w:val="24"/>
                <w:szCs w:val="24"/>
              </w:rPr>
            </w:pPr>
            <w:r w:rsidRPr="00721BD8">
              <w:rPr>
                <w:rFonts w:eastAsia="Times New Roman" w:cstheme="minorHAnsi"/>
                <w:color w:val="000000"/>
                <w:sz w:val="24"/>
                <w:szCs w:val="24"/>
              </w:rPr>
              <w:t xml:space="preserve">Para automatizar los tickets. Se escanea la imagen o PDF y </w:t>
            </w:r>
            <w:proofErr w:type="spellStart"/>
            <w:r w:rsidRPr="00721BD8">
              <w:rPr>
                <w:rFonts w:eastAsia="Times New Roman" w:cstheme="minorHAnsi"/>
                <w:color w:val="000000"/>
                <w:sz w:val="24"/>
                <w:szCs w:val="24"/>
              </w:rPr>
              <w:t>Holded</w:t>
            </w:r>
            <w:proofErr w:type="spellEnd"/>
            <w:r w:rsidRPr="00721BD8">
              <w:rPr>
                <w:rFonts w:eastAsia="Times New Roman" w:cstheme="minorHAnsi"/>
                <w:color w:val="000000"/>
                <w:sz w:val="24"/>
                <w:szCs w:val="24"/>
              </w:rPr>
              <w:t xml:space="preserve"> lo contabiliza automáticamente</w:t>
            </w:r>
          </w:p>
        </w:tc>
        <w:tc>
          <w:tcPr>
            <w:tcW w:w="12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49DA9B" w14:textId="77777777" w:rsidR="00DD5C59" w:rsidRPr="00721BD8" w:rsidRDefault="00DD5C59" w:rsidP="0096353F">
            <w:pPr>
              <w:spacing w:after="0" w:line="100" w:lineRule="atLeast"/>
              <w:jc w:val="center"/>
              <w:rPr>
                <w:rFonts w:cstheme="minorHAnsi"/>
              </w:rPr>
            </w:pPr>
            <w:r w:rsidRPr="00721BD8">
              <w:rPr>
                <w:rFonts w:eastAsia="Times New Roman" w:cstheme="minorHAnsi"/>
                <w:color w:val="000000"/>
                <w:sz w:val="24"/>
                <w:szCs w:val="24"/>
              </w:rPr>
              <w:t>0,20€/</w:t>
            </w:r>
            <w:proofErr w:type="spellStart"/>
            <w:r w:rsidRPr="00721BD8">
              <w:rPr>
                <w:rFonts w:eastAsia="Times New Roman" w:cstheme="minorHAnsi"/>
                <w:color w:val="000000"/>
                <w:sz w:val="24"/>
                <w:szCs w:val="24"/>
              </w:rPr>
              <w:t>scan</w:t>
            </w:r>
            <w:proofErr w:type="spellEnd"/>
          </w:p>
        </w:tc>
      </w:tr>
      <w:tr w:rsidR="00DD5C59" w:rsidRPr="00721BD8" w14:paraId="09DCD5AD" w14:textId="77777777" w:rsidTr="0096353F">
        <w:tc>
          <w:tcPr>
            <w:tcW w:w="209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5B4BCA" w14:textId="77777777" w:rsidR="00DD5C59" w:rsidRPr="00721BD8" w:rsidRDefault="00DD5C59" w:rsidP="0096353F">
            <w:pPr>
              <w:spacing w:after="0" w:line="100" w:lineRule="atLeast"/>
              <w:jc w:val="center"/>
              <w:rPr>
                <w:rFonts w:cstheme="minorHAnsi"/>
              </w:rPr>
            </w:pPr>
            <w:r w:rsidRPr="00721BD8">
              <w:rPr>
                <w:rFonts w:cstheme="minorHAnsi"/>
                <w:noProof/>
                <w:lang w:eastAsia="es-ES"/>
              </w:rPr>
              <w:drawing>
                <wp:anchor distT="0" distB="0" distL="0" distR="0" simplePos="0" relativeHeight="251702272" behindDoc="0" locked="0" layoutInCell="1" allowOverlap="1" wp14:anchorId="46E32E2D" wp14:editId="146F3DEE">
                  <wp:simplePos x="0" y="0"/>
                  <wp:positionH relativeFrom="column">
                    <wp:align>center</wp:align>
                  </wp:positionH>
                  <wp:positionV relativeFrom="paragraph">
                    <wp:posOffset>0</wp:posOffset>
                  </wp:positionV>
                  <wp:extent cx="745490" cy="8667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5490" cy="8667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569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7756A7" w14:textId="77777777" w:rsidR="00DD5C59" w:rsidRPr="00721BD8" w:rsidRDefault="00DD5C59" w:rsidP="0096353F">
            <w:pPr>
              <w:spacing w:after="0" w:line="100" w:lineRule="atLeast"/>
              <w:rPr>
                <w:rFonts w:eastAsia="Times New Roman" w:cstheme="minorHAnsi"/>
                <w:color w:val="000000"/>
                <w:sz w:val="24"/>
                <w:szCs w:val="24"/>
              </w:rPr>
            </w:pPr>
            <w:r w:rsidRPr="00721BD8">
              <w:rPr>
                <w:rFonts w:eastAsia="Times New Roman" w:cstheme="minorHAnsi"/>
                <w:color w:val="000000"/>
                <w:sz w:val="24"/>
                <w:szCs w:val="24"/>
              </w:rPr>
              <w:t>Catálogo online con los productos, desde donde los clientes pueden hacer sus pedidos</w:t>
            </w:r>
          </w:p>
        </w:tc>
        <w:tc>
          <w:tcPr>
            <w:tcW w:w="123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3442F71" w14:textId="77777777" w:rsidR="00DD5C59" w:rsidRPr="00721BD8" w:rsidRDefault="00DD5C59" w:rsidP="0096353F">
            <w:pPr>
              <w:spacing w:after="0" w:line="100" w:lineRule="atLeast"/>
              <w:jc w:val="center"/>
              <w:rPr>
                <w:rFonts w:cstheme="minorHAnsi"/>
              </w:rPr>
            </w:pPr>
            <w:r w:rsidRPr="00721BD8">
              <w:rPr>
                <w:rFonts w:eastAsia="Times New Roman" w:cstheme="minorHAnsi"/>
                <w:color w:val="000000"/>
                <w:sz w:val="24"/>
                <w:szCs w:val="24"/>
              </w:rPr>
              <w:t>10€/mes</w:t>
            </w:r>
          </w:p>
        </w:tc>
      </w:tr>
    </w:tbl>
    <w:p w14:paraId="77FDF63B" w14:textId="64B8CE8C" w:rsidR="00784D01" w:rsidRPr="00721BD8" w:rsidRDefault="00784D01">
      <w:pPr>
        <w:rPr>
          <w:rFonts w:eastAsia="Times New Roman" w:cstheme="minorHAnsi"/>
          <w:color w:val="000000"/>
          <w:sz w:val="24"/>
          <w:szCs w:val="24"/>
          <w:lang w:eastAsia="es-ES"/>
        </w:rPr>
      </w:pPr>
    </w:p>
    <w:p w14:paraId="64DC31F6" w14:textId="46A72CF8" w:rsidR="00DD5C59" w:rsidRPr="00FA27E1" w:rsidRDefault="00FA27E1" w:rsidP="00FA27E1">
      <w:pPr>
        <w:pStyle w:val="Prrafodelista"/>
        <w:spacing w:after="0" w:line="240" w:lineRule="auto"/>
        <w:ind w:left="1134"/>
        <w:jc w:val="both"/>
        <w:textAlignment w:val="baseline"/>
        <w:rPr>
          <w:rFonts w:eastAsia="Times New Roman" w:cstheme="minorHAnsi"/>
          <w:color w:val="000000"/>
          <w:sz w:val="24"/>
          <w:szCs w:val="24"/>
          <w:lang w:eastAsia="es-ES"/>
        </w:rPr>
      </w:pPr>
      <w:bookmarkStart w:id="10" w:name="_Toc58616256"/>
      <w:r>
        <w:rPr>
          <w:rStyle w:val="Ttulo3Car"/>
          <w:rFonts w:eastAsiaTheme="minorHAnsi"/>
        </w:rPr>
        <w:t>2.1.7.</w:t>
      </w:r>
      <w:r w:rsidR="00DD5C59" w:rsidRPr="00FA27E1">
        <w:rPr>
          <w:rStyle w:val="Ttulo3Car"/>
          <w:rFonts w:eastAsiaTheme="minorHAnsi"/>
        </w:rPr>
        <w:t>Consultoras</w:t>
      </w:r>
      <w:bookmarkEnd w:id="10"/>
      <w:r w:rsidR="0096353F" w:rsidRPr="00FA27E1">
        <w:rPr>
          <w:rFonts w:eastAsia="Times New Roman" w:cstheme="minorHAnsi"/>
          <w:b/>
          <w:color w:val="000000"/>
          <w:sz w:val="24"/>
          <w:szCs w:val="24"/>
        </w:rPr>
        <w:tab/>
      </w:r>
      <w:r w:rsidR="0096353F" w:rsidRPr="00FA27E1">
        <w:rPr>
          <w:rFonts w:eastAsia="Times New Roman" w:cstheme="minorHAnsi"/>
          <w:b/>
          <w:color w:val="000000"/>
          <w:sz w:val="24"/>
          <w:szCs w:val="24"/>
        </w:rPr>
        <w:tab/>
        <w:t xml:space="preserve">     </w:t>
      </w:r>
      <w:r w:rsidR="0096353F" w:rsidRPr="00721BD8">
        <w:rPr>
          <w:rFonts w:cstheme="minorHAnsi"/>
          <w:noProof/>
          <w:color w:val="000000"/>
          <w:szCs w:val="24"/>
          <w:lang w:eastAsia="es-ES"/>
        </w:rPr>
        <w:drawing>
          <wp:inline distT="0" distB="0" distL="0" distR="0" wp14:anchorId="0D03813F" wp14:editId="5A81FC91">
            <wp:extent cx="2047240" cy="53276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240" cy="532765"/>
                    </a:xfrm>
                    <a:prstGeom prst="rect">
                      <a:avLst/>
                    </a:prstGeom>
                    <a:solidFill>
                      <a:srgbClr val="FFFFFF"/>
                    </a:solidFill>
                    <a:ln>
                      <a:noFill/>
                    </a:ln>
                  </pic:spPr>
                </pic:pic>
              </a:graphicData>
            </a:graphic>
          </wp:inline>
        </w:drawing>
      </w:r>
    </w:p>
    <w:p w14:paraId="6E75A65F" w14:textId="77777777" w:rsidR="00CD52B2" w:rsidRPr="00721BD8" w:rsidRDefault="00CD52B2" w:rsidP="00680765">
      <w:pPr>
        <w:pStyle w:val="Prrafodelista"/>
        <w:spacing w:after="0" w:line="240" w:lineRule="auto"/>
        <w:ind w:left="2856"/>
        <w:jc w:val="both"/>
        <w:textAlignment w:val="baseline"/>
        <w:rPr>
          <w:rFonts w:eastAsia="Times New Roman" w:cstheme="minorHAnsi"/>
          <w:color w:val="000000"/>
          <w:sz w:val="24"/>
          <w:szCs w:val="24"/>
          <w:lang w:eastAsia="es-ES"/>
        </w:rPr>
      </w:pPr>
    </w:p>
    <w:p w14:paraId="327C7BF4" w14:textId="77777777" w:rsidR="00DD5C59" w:rsidRPr="00721BD8" w:rsidRDefault="00DD5C59" w:rsidP="00680765">
      <w:pPr>
        <w:spacing w:after="0" w:line="240" w:lineRule="auto"/>
        <w:jc w:val="both"/>
        <w:textAlignment w:val="baseline"/>
        <w:rPr>
          <w:rFonts w:cstheme="minorHAnsi"/>
          <w:color w:val="000000"/>
          <w:sz w:val="24"/>
          <w:szCs w:val="24"/>
        </w:rPr>
      </w:pPr>
      <w:r w:rsidRPr="00721BD8">
        <w:rPr>
          <w:rFonts w:cstheme="minorHAnsi"/>
          <w:color w:val="000000"/>
          <w:sz w:val="24"/>
          <w:szCs w:val="24"/>
        </w:rPr>
        <w:t>Para este tipo de ERP, al estar enfocado a autónomos y pequeñas empresas, sería adecuado contratar los servicios de una consultora de propósito general. Una bastante interesante es la siguiente:</w:t>
      </w:r>
    </w:p>
    <w:p w14:paraId="6CAC19C7" w14:textId="77777777" w:rsidR="00C35A7B" w:rsidRPr="00721BD8" w:rsidRDefault="00C35A7B" w:rsidP="00680765">
      <w:pPr>
        <w:spacing w:after="0" w:line="240" w:lineRule="auto"/>
        <w:jc w:val="both"/>
        <w:textAlignment w:val="baseline"/>
        <w:rPr>
          <w:rFonts w:cstheme="minorHAnsi"/>
          <w:color w:val="000000"/>
          <w:sz w:val="24"/>
          <w:szCs w:val="24"/>
        </w:rPr>
      </w:pPr>
    </w:p>
    <w:p w14:paraId="2165D4D7" w14:textId="77777777" w:rsidR="00CD52B2" w:rsidRPr="00721BD8" w:rsidRDefault="005D1B22" w:rsidP="00265294">
      <w:pPr>
        <w:pStyle w:val="NormalWeb"/>
        <w:numPr>
          <w:ilvl w:val="0"/>
          <w:numId w:val="11"/>
        </w:numPr>
        <w:suppressAutoHyphens/>
        <w:spacing w:before="0" w:beforeAutospacing="0" w:after="0" w:afterAutospacing="0" w:line="100" w:lineRule="atLeast"/>
        <w:jc w:val="both"/>
        <w:rPr>
          <w:rFonts w:asciiTheme="minorHAnsi" w:hAnsiTheme="minorHAnsi" w:cstheme="minorHAnsi"/>
          <w:color w:val="000000"/>
        </w:rPr>
      </w:pPr>
      <w:hyperlink r:id="rId26" w:history="1">
        <w:r w:rsidR="00CD52B2" w:rsidRPr="00721BD8">
          <w:rPr>
            <w:rStyle w:val="Hipervnculo"/>
            <w:rFonts w:asciiTheme="minorHAnsi" w:hAnsiTheme="minorHAnsi" w:cstheme="minorHAnsi"/>
            <w:color w:val="000000"/>
          </w:rPr>
          <w:t>https://atumconsultores.com/</w:t>
        </w:r>
      </w:hyperlink>
    </w:p>
    <w:p w14:paraId="5AA30529" w14:textId="56F9415A" w:rsidR="00CD52B2" w:rsidRDefault="00CD52B2" w:rsidP="00265294">
      <w:pPr>
        <w:pStyle w:val="NormalWeb"/>
        <w:numPr>
          <w:ilvl w:val="0"/>
          <w:numId w:val="11"/>
        </w:numPr>
        <w:suppressAutoHyphens/>
        <w:spacing w:before="240" w:beforeAutospacing="0" w:after="0" w:afterAutospacing="0" w:line="100" w:lineRule="atLeast"/>
        <w:jc w:val="both"/>
        <w:rPr>
          <w:rFonts w:asciiTheme="minorHAnsi" w:hAnsiTheme="minorHAnsi" w:cstheme="minorHAnsi"/>
          <w:color w:val="000000"/>
        </w:rPr>
      </w:pPr>
      <w:r w:rsidRPr="00721BD8">
        <w:rPr>
          <w:rFonts w:asciiTheme="minorHAnsi" w:hAnsiTheme="minorHAnsi" w:cstheme="minorHAnsi"/>
          <w:color w:val="000000"/>
        </w:rPr>
        <w:t xml:space="preserve">En </w:t>
      </w:r>
      <w:proofErr w:type="spellStart"/>
      <w:r w:rsidRPr="00721BD8">
        <w:rPr>
          <w:rFonts w:asciiTheme="minorHAnsi" w:hAnsiTheme="minorHAnsi" w:cstheme="minorHAnsi"/>
          <w:color w:val="000000"/>
        </w:rPr>
        <w:t>Átum</w:t>
      </w:r>
      <w:proofErr w:type="spellEnd"/>
      <w:r w:rsidRPr="00721BD8">
        <w:rPr>
          <w:rFonts w:asciiTheme="minorHAnsi" w:hAnsiTheme="minorHAnsi" w:cstheme="minorHAnsi"/>
          <w:color w:val="000000"/>
        </w:rPr>
        <w:t xml:space="preserve"> Consultores cuentan con la certificación de los mejores fabricantes para poder ofrecer a cada PYME, según sea su estructura y actividad, el ERP que mejor se adapte a sus necesidades. Su objetivo será implementar una solución actual que optimice los recursos, simplifique los procesos, que cumpla todas las necesidades de gestión requeridas y facilite la toma de decisiones en la empresa. Escalable y con futuro, que se vaya adaptando a los nuevos cambios que se van produciendo en la propia empresa y en las normativas legales vigentes en cada momento.</w:t>
      </w:r>
    </w:p>
    <w:p w14:paraId="334CF0FD" w14:textId="29C5E4D7" w:rsidR="0096353F" w:rsidRDefault="0096353F">
      <w:pPr>
        <w:rPr>
          <w:rFonts w:eastAsia="Times New Roman" w:cstheme="minorHAnsi"/>
          <w:color w:val="000000"/>
          <w:sz w:val="24"/>
          <w:szCs w:val="24"/>
          <w:lang w:eastAsia="es-ES"/>
        </w:rPr>
      </w:pPr>
      <w:r>
        <w:rPr>
          <w:rFonts w:cstheme="minorHAnsi"/>
          <w:color w:val="000000"/>
        </w:rPr>
        <w:br w:type="page"/>
      </w:r>
    </w:p>
    <w:p w14:paraId="27E8D829" w14:textId="77777777" w:rsidR="0096353F" w:rsidRPr="00721BD8" w:rsidRDefault="0096353F" w:rsidP="0096353F">
      <w:pPr>
        <w:pStyle w:val="NormalWeb"/>
        <w:suppressAutoHyphens/>
        <w:spacing w:before="240" w:beforeAutospacing="0" w:after="0" w:afterAutospacing="0" w:line="100" w:lineRule="atLeast"/>
        <w:ind w:left="1068"/>
        <w:jc w:val="both"/>
        <w:rPr>
          <w:rFonts w:asciiTheme="minorHAnsi" w:hAnsiTheme="minorHAnsi" w:cstheme="minorHAnsi"/>
          <w:color w:val="000000"/>
        </w:rPr>
      </w:pPr>
    </w:p>
    <w:p w14:paraId="3B09D38E" w14:textId="67700203" w:rsidR="00CD52B2" w:rsidRPr="0096353F" w:rsidRDefault="00CD52B2" w:rsidP="00265294">
      <w:pPr>
        <w:pStyle w:val="NormalWeb"/>
        <w:numPr>
          <w:ilvl w:val="0"/>
          <w:numId w:val="11"/>
        </w:numPr>
        <w:suppressAutoHyphens/>
        <w:spacing w:before="240" w:beforeAutospacing="0" w:after="0" w:afterAutospacing="0" w:line="100" w:lineRule="atLeast"/>
        <w:jc w:val="both"/>
        <w:rPr>
          <w:rFonts w:asciiTheme="minorHAnsi" w:hAnsiTheme="minorHAnsi" w:cstheme="minorHAnsi"/>
        </w:rPr>
      </w:pPr>
      <w:r w:rsidRPr="00721BD8">
        <w:rPr>
          <w:rFonts w:asciiTheme="minorHAnsi" w:hAnsiTheme="minorHAnsi" w:cstheme="minorHAnsi"/>
          <w:color w:val="000000"/>
        </w:rPr>
        <w:t>Para la implantación, la consultora ayuda en los siguientes campos:</w:t>
      </w:r>
    </w:p>
    <w:p w14:paraId="6CF84E99" w14:textId="6B9D7202" w:rsidR="0096353F" w:rsidRPr="00721BD8" w:rsidRDefault="0096353F" w:rsidP="0096353F">
      <w:pPr>
        <w:pStyle w:val="NormalWeb"/>
        <w:suppressAutoHyphens/>
        <w:spacing w:before="240" w:beforeAutospacing="0" w:after="0" w:afterAutospacing="0" w:line="100" w:lineRule="atLeast"/>
        <w:jc w:val="center"/>
        <w:rPr>
          <w:rFonts w:asciiTheme="minorHAnsi" w:hAnsiTheme="minorHAnsi" w:cstheme="minorHAnsi"/>
        </w:rPr>
      </w:pPr>
      <w:r w:rsidRPr="00721BD8">
        <w:rPr>
          <w:rFonts w:asciiTheme="minorHAnsi" w:hAnsiTheme="minorHAnsi" w:cstheme="minorHAnsi"/>
          <w:noProof/>
          <w:color w:val="000000"/>
        </w:rPr>
        <w:drawing>
          <wp:inline distT="0" distB="0" distL="0" distR="0" wp14:anchorId="122BA28D" wp14:editId="2F07BD63">
            <wp:extent cx="5170805" cy="8578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0805" cy="857885"/>
                    </a:xfrm>
                    <a:prstGeom prst="rect">
                      <a:avLst/>
                    </a:prstGeom>
                    <a:solidFill>
                      <a:srgbClr val="FFFFFF"/>
                    </a:solidFill>
                    <a:ln>
                      <a:noFill/>
                    </a:ln>
                  </pic:spPr>
                </pic:pic>
              </a:graphicData>
            </a:graphic>
          </wp:inline>
        </w:drawing>
      </w:r>
    </w:p>
    <w:p w14:paraId="0305CA61" w14:textId="2527AF65" w:rsidR="00CD52B2" w:rsidRPr="00721BD8" w:rsidRDefault="00CD52B2" w:rsidP="00265294">
      <w:pPr>
        <w:pStyle w:val="NormalWeb"/>
        <w:numPr>
          <w:ilvl w:val="0"/>
          <w:numId w:val="11"/>
        </w:numPr>
        <w:suppressAutoHyphens/>
        <w:spacing w:before="240" w:beforeAutospacing="0" w:after="0" w:afterAutospacing="0" w:line="100" w:lineRule="atLeast"/>
        <w:jc w:val="both"/>
        <w:rPr>
          <w:rFonts w:asciiTheme="minorHAnsi" w:hAnsiTheme="minorHAnsi" w:cstheme="minorHAnsi"/>
        </w:rPr>
      </w:pPr>
      <w:r w:rsidRPr="00721BD8">
        <w:rPr>
          <w:rFonts w:asciiTheme="minorHAnsi" w:hAnsiTheme="minorHAnsi" w:cstheme="minorHAnsi"/>
          <w:color w:val="000000"/>
        </w:rPr>
        <w:t>Otros servicios que ofrece la empresa, son los siguientes:</w:t>
      </w:r>
    </w:p>
    <w:p w14:paraId="10318BE9" w14:textId="6649545D" w:rsidR="00CD52B2" w:rsidRDefault="0096353F" w:rsidP="0096353F">
      <w:pPr>
        <w:pStyle w:val="NormalWeb"/>
        <w:suppressAutoHyphens/>
        <w:spacing w:before="240" w:beforeAutospacing="0" w:after="0" w:afterAutospacing="0" w:line="100" w:lineRule="atLeast"/>
        <w:jc w:val="center"/>
        <w:rPr>
          <w:rFonts w:asciiTheme="minorHAnsi" w:hAnsiTheme="minorHAnsi" w:cstheme="minorHAnsi"/>
          <w:color w:val="000000"/>
        </w:rPr>
      </w:pPr>
      <w:r w:rsidRPr="00721BD8">
        <w:rPr>
          <w:rFonts w:asciiTheme="minorHAnsi" w:hAnsiTheme="minorHAnsi" w:cstheme="minorHAnsi"/>
          <w:noProof/>
          <w:color w:val="000000"/>
        </w:rPr>
        <w:drawing>
          <wp:inline distT="0" distB="0" distL="0" distR="0" wp14:anchorId="7BC3E0BE" wp14:editId="10FB2405">
            <wp:extent cx="4674235" cy="12420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4235" cy="1242060"/>
                    </a:xfrm>
                    <a:prstGeom prst="rect">
                      <a:avLst/>
                    </a:prstGeom>
                    <a:solidFill>
                      <a:srgbClr val="FFFFFF"/>
                    </a:solidFill>
                    <a:ln>
                      <a:noFill/>
                    </a:ln>
                  </pic:spPr>
                </pic:pic>
              </a:graphicData>
            </a:graphic>
          </wp:inline>
        </w:drawing>
      </w:r>
    </w:p>
    <w:p w14:paraId="263657F7" w14:textId="035CEB63" w:rsidR="00BB45E3" w:rsidRPr="00BB45E3" w:rsidRDefault="00BB45E3" w:rsidP="0096353F">
      <w:pPr>
        <w:pStyle w:val="NormalWeb"/>
        <w:suppressAutoHyphens/>
        <w:spacing w:before="240" w:beforeAutospacing="0" w:after="0" w:afterAutospacing="0" w:line="100" w:lineRule="atLeast"/>
        <w:jc w:val="center"/>
        <w:rPr>
          <w:rFonts w:asciiTheme="minorHAnsi" w:hAnsiTheme="minorHAnsi" w:cstheme="minorHAnsi"/>
          <w:color w:val="000000"/>
          <w:sz w:val="10"/>
          <w:szCs w:val="10"/>
        </w:rPr>
      </w:pPr>
    </w:p>
    <w:p w14:paraId="1B7CDD28" w14:textId="1EBEF70E" w:rsidR="00CD52B2" w:rsidRPr="00BB45E3" w:rsidRDefault="00CD52B2" w:rsidP="00265294">
      <w:pPr>
        <w:pStyle w:val="NormalWeb"/>
        <w:numPr>
          <w:ilvl w:val="0"/>
          <w:numId w:val="11"/>
        </w:numPr>
        <w:suppressAutoHyphens/>
        <w:spacing w:before="0" w:beforeAutospacing="0" w:after="0" w:afterAutospacing="0" w:line="100" w:lineRule="atLeast"/>
        <w:jc w:val="both"/>
        <w:rPr>
          <w:rFonts w:asciiTheme="minorHAnsi" w:hAnsiTheme="minorHAnsi" w:cstheme="minorHAnsi"/>
          <w:color w:val="000000"/>
        </w:rPr>
      </w:pPr>
      <w:r w:rsidRPr="00721BD8">
        <w:rPr>
          <w:rFonts w:asciiTheme="minorHAnsi" w:hAnsiTheme="minorHAnsi" w:cstheme="minorHAnsi"/>
          <w:color w:val="000000"/>
        </w:rPr>
        <w:t xml:space="preserve">Están especializados en sectores como: </w:t>
      </w:r>
      <w:r w:rsidRPr="00721BD8">
        <w:rPr>
          <w:rFonts w:asciiTheme="minorHAnsi" w:hAnsiTheme="minorHAnsi" w:cstheme="minorHAnsi"/>
        </w:rPr>
        <w:tab/>
      </w:r>
    </w:p>
    <w:p w14:paraId="1F188F82" w14:textId="77777777" w:rsidR="00BB45E3" w:rsidRPr="00BB45E3" w:rsidRDefault="00BB45E3" w:rsidP="00BB45E3">
      <w:pPr>
        <w:pStyle w:val="NormalWeb"/>
        <w:suppressAutoHyphens/>
        <w:spacing w:before="0" w:beforeAutospacing="0" w:after="0" w:afterAutospacing="0" w:line="100" w:lineRule="atLeast"/>
        <w:ind w:left="1068"/>
        <w:jc w:val="both"/>
        <w:rPr>
          <w:rFonts w:asciiTheme="minorHAnsi" w:hAnsiTheme="minorHAnsi" w:cstheme="minorHAnsi"/>
          <w:color w:val="000000"/>
          <w:sz w:val="8"/>
          <w:szCs w:val="8"/>
        </w:rPr>
      </w:pPr>
    </w:p>
    <w:p w14:paraId="203D17A2" w14:textId="77777777" w:rsidR="00CD52B2" w:rsidRPr="00721BD8" w:rsidRDefault="00CD52B2" w:rsidP="00265294">
      <w:pPr>
        <w:pStyle w:val="NormalWeb"/>
        <w:numPr>
          <w:ilvl w:val="1"/>
          <w:numId w:val="11"/>
        </w:numPr>
        <w:suppressAutoHyphens/>
        <w:spacing w:before="0" w:beforeAutospacing="0" w:after="0" w:afterAutospacing="0" w:line="100" w:lineRule="atLeast"/>
        <w:jc w:val="both"/>
        <w:rPr>
          <w:rFonts w:asciiTheme="minorHAnsi" w:hAnsiTheme="minorHAnsi" w:cstheme="minorHAnsi"/>
          <w:color w:val="000000"/>
        </w:rPr>
      </w:pPr>
      <w:r w:rsidRPr="00721BD8">
        <w:rPr>
          <w:rFonts w:asciiTheme="minorHAnsi" w:hAnsiTheme="minorHAnsi" w:cstheme="minorHAnsi"/>
          <w:color w:val="000000"/>
        </w:rPr>
        <w:t xml:space="preserve">Agroalimentaria. </w:t>
      </w:r>
      <w:r w:rsidRPr="00721BD8">
        <w:rPr>
          <w:rFonts w:asciiTheme="minorHAnsi" w:hAnsiTheme="minorHAnsi" w:cstheme="minorHAnsi"/>
        </w:rPr>
        <w:tab/>
      </w:r>
      <w:r w:rsidRPr="00721BD8">
        <w:rPr>
          <w:rFonts w:asciiTheme="minorHAnsi" w:hAnsiTheme="minorHAnsi" w:cstheme="minorHAnsi"/>
        </w:rPr>
        <w:tab/>
      </w:r>
    </w:p>
    <w:p w14:paraId="62C05BFE" w14:textId="77777777" w:rsidR="00CD52B2" w:rsidRPr="00721BD8" w:rsidRDefault="00CD52B2" w:rsidP="00265294">
      <w:pPr>
        <w:pStyle w:val="NormalWeb"/>
        <w:numPr>
          <w:ilvl w:val="1"/>
          <w:numId w:val="11"/>
        </w:numPr>
        <w:suppressAutoHyphens/>
        <w:spacing w:before="0" w:beforeAutospacing="0" w:after="0" w:afterAutospacing="0" w:line="100" w:lineRule="atLeast"/>
        <w:jc w:val="both"/>
        <w:rPr>
          <w:rFonts w:asciiTheme="minorHAnsi" w:hAnsiTheme="minorHAnsi" w:cstheme="minorHAnsi"/>
          <w:color w:val="000000"/>
        </w:rPr>
      </w:pPr>
      <w:r w:rsidRPr="00721BD8">
        <w:rPr>
          <w:rFonts w:asciiTheme="minorHAnsi" w:hAnsiTheme="minorHAnsi" w:cstheme="minorHAnsi"/>
          <w:color w:val="000000"/>
        </w:rPr>
        <w:t>Química</w:t>
      </w:r>
      <w:r w:rsidRPr="00721BD8">
        <w:rPr>
          <w:rFonts w:asciiTheme="minorHAnsi" w:hAnsiTheme="minorHAnsi" w:cstheme="minorHAnsi"/>
          <w:color w:val="000000"/>
        </w:rPr>
        <w:tab/>
        <w:t xml:space="preserve"> </w:t>
      </w:r>
      <w:r w:rsidRPr="00721BD8">
        <w:rPr>
          <w:rFonts w:asciiTheme="minorHAnsi" w:hAnsiTheme="minorHAnsi" w:cstheme="minorHAnsi"/>
        </w:rPr>
        <w:tab/>
      </w:r>
      <w:r w:rsidRPr="00721BD8">
        <w:rPr>
          <w:rFonts w:asciiTheme="minorHAnsi" w:hAnsiTheme="minorHAnsi" w:cstheme="minorHAnsi"/>
        </w:rPr>
        <w:tab/>
      </w:r>
    </w:p>
    <w:p w14:paraId="08961DAE" w14:textId="77777777" w:rsidR="00CD52B2" w:rsidRPr="00721BD8" w:rsidRDefault="00CD52B2" w:rsidP="00265294">
      <w:pPr>
        <w:pStyle w:val="NormalWeb"/>
        <w:numPr>
          <w:ilvl w:val="1"/>
          <w:numId w:val="11"/>
        </w:numPr>
        <w:suppressAutoHyphens/>
        <w:spacing w:before="0" w:beforeAutospacing="0" w:after="0" w:afterAutospacing="0" w:line="100" w:lineRule="atLeast"/>
        <w:jc w:val="both"/>
        <w:rPr>
          <w:rFonts w:asciiTheme="minorHAnsi" w:hAnsiTheme="minorHAnsi" w:cstheme="minorHAnsi"/>
          <w:color w:val="000000"/>
        </w:rPr>
      </w:pPr>
      <w:r w:rsidRPr="00721BD8">
        <w:rPr>
          <w:rFonts w:asciiTheme="minorHAnsi" w:hAnsiTheme="minorHAnsi" w:cstheme="minorHAnsi"/>
          <w:color w:val="000000"/>
        </w:rPr>
        <w:t xml:space="preserve">Industria y Distribución. </w:t>
      </w:r>
      <w:r w:rsidRPr="00721BD8">
        <w:rPr>
          <w:rFonts w:asciiTheme="minorHAnsi" w:hAnsiTheme="minorHAnsi" w:cstheme="minorHAnsi"/>
        </w:rPr>
        <w:tab/>
      </w:r>
      <w:r w:rsidRPr="00721BD8">
        <w:rPr>
          <w:rFonts w:asciiTheme="minorHAnsi" w:hAnsiTheme="minorHAnsi" w:cstheme="minorHAnsi"/>
        </w:rPr>
        <w:tab/>
      </w:r>
    </w:p>
    <w:p w14:paraId="01FD601A" w14:textId="77777777" w:rsidR="00CD52B2" w:rsidRPr="00721BD8" w:rsidRDefault="00CD52B2" w:rsidP="00265294">
      <w:pPr>
        <w:pStyle w:val="NormalWeb"/>
        <w:numPr>
          <w:ilvl w:val="1"/>
          <w:numId w:val="11"/>
        </w:numPr>
        <w:suppressAutoHyphens/>
        <w:spacing w:before="0" w:beforeAutospacing="0" w:after="0" w:afterAutospacing="0" w:line="100" w:lineRule="atLeast"/>
        <w:jc w:val="both"/>
        <w:rPr>
          <w:rFonts w:asciiTheme="minorHAnsi" w:hAnsiTheme="minorHAnsi" w:cstheme="minorHAnsi"/>
          <w:color w:val="000000"/>
        </w:rPr>
      </w:pPr>
      <w:r w:rsidRPr="00721BD8">
        <w:rPr>
          <w:rFonts w:asciiTheme="minorHAnsi" w:hAnsiTheme="minorHAnsi" w:cstheme="minorHAnsi"/>
          <w:color w:val="000000"/>
        </w:rPr>
        <w:t xml:space="preserve">Mueble </w:t>
      </w:r>
      <w:r w:rsidRPr="00721BD8">
        <w:rPr>
          <w:rFonts w:asciiTheme="minorHAnsi" w:hAnsiTheme="minorHAnsi" w:cstheme="minorHAnsi"/>
        </w:rPr>
        <w:tab/>
      </w:r>
      <w:r w:rsidRPr="00721BD8">
        <w:rPr>
          <w:rFonts w:asciiTheme="minorHAnsi" w:hAnsiTheme="minorHAnsi" w:cstheme="minorHAnsi"/>
        </w:rPr>
        <w:tab/>
      </w:r>
    </w:p>
    <w:p w14:paraId="705C6849" w14:textId="77777777" w:rsidR="00CD52B2" w:rsidRPr="00721BD8" w:rsidRDefault="00CD52B2" w:rsidP="00265294">
      <w:pPr>
        <w:pStyle w:val="NormalWeb"/>
        <w:numPr>
          <w:ilvl w:val="1"/>
          <w:numId w:val="11"/>
        </w:numPr>
        <w:suppressAutoHyphens/>
        <w:spacing w:before="0" w:beforeAutospacing="0" w:after="0" w:afterAutospacing="0" w:line="100" w:lineRule="atLeast"/>
        <w:jc w:val="both"/>
        <w:rPr>
          <w:rFonts w:asciiTheme="minorHAnsi" w:hAnsiTheme="minorHAnsi" w:cstheme="minorHAnsi"/>
          <w:color w:val="000000"/>
        </w:rPr>
      </w:pPr>
      <w:r w:rsidRPr="00721BD8">
        <w:rPr>
          <w:rFonts w:asciiTheme="minorHAnsi" w:hAnsiTheme="minorHAnsi" w:cstheme="minorHAnsi"/>
          <w:color w:val="000000"/>
        </w:rPr>
        <w:t xml:space="preserve">Automoción </w:t>
      </w:r>
      <w:r w:rsidRPr="00721BD8">
        <w:rPr>
          <w:rFonts w:asciiTheme="minorHAnsi" w:hAnsiTheme="minorHAnsi" w:cstheme="minorHAnsi"/>
        </w:rPr>
        <w:tab/>
      </w:r>
      <w:r w:rsidRPr="00721BD8">
        <w:rPr>
          <w:rFonts w:asciiTheme="minorHAnsi" w:hAnsiTheme="minorHAnsi" w:cstheme="minorHAnsi"/>
        </w:rPr>
        <w:tab/>
      </w:r>
    </w:p>
    <w:p w14:paraId="2419A41F" w14:textId="77777777" w:rsidR="00CD52B2" w:rsidRPr="00721BD8" w:rsidRDefault="00CD52B2" w:rsidP="00265294">
      <w:pPr>
        <w:pStyle w:val="Prrafodelista"/>
        <w:numPr>
          <w:ilvl w:val="1"/>
          <w:numId w:val="11"/>
        </w:numPr>
        <w:spacing w:after="0" w:line="240" w:lineRule="auto"/>
        <w:jc w:val="both"/>
        <w:textAlignment w:val="baseline"/>
        <w:rPr>
          <w:rFonts w:eastAsia="Times New Roman" w:cstheme="minorHAnsi"/>
          <w:color w:val="000000"/>
          <w:sz w:val="24"/>
          <w:szCs w:val="24"/>
          <w:lang w:eastAsia="es-ES"/>
        </w:rPr>
      </w:pPr>
      <w:r w:rsidRPr="00721BD8">
        <w:rPr>
          <w:rFonts w:cstheme="minorHAnsi"/>
          <w:color w:val="000000"/>
          <w:sz w:val="24"/>
          <w:szCs w:val="24"/>
        </w:rPr>
        <w:t>Servicios, Proyectos y Asistencia Técnica.</w:t>
      </w:r>
    </w:p>
    <w:p w14:paraId="06B9FD86" w14:textId="77777777" w:rsidR="00C35A7B" w:rsidRPr="00721BD8" w:rsidRDefault="00C35A7B" w:rsidP="00C35A7B">
      <w:pPr>
        <w:spacing w:after="0" w:line="240" w:lineRule="auto"/>
        <w:jc w:val="both"/>
        <w:textAlignment w:val="baseline"/>
        <w:rPr>
          <w:rFonts w:eastAsia="Times New Roman" w:cstheme="minorHAnsi"/>
          <w:color w:val="000000"/>
          <w:sz w:val="24"/>
          <w:szCs w:val="24"/>
          <w:lang w:eastAsia="es-ES"/>
        </w:rPr>
      </w:pPr>
    </w:p>
    <w:p w14:paraId="283FC35D" w14:textId="4EB8BCE1" w:rsidR="00CD52B2" w:rsidRPr="00721BD8" w:rsidRDefault="00CD52B2" w:rsidP="00265294">
      <w:pPr>
        <w:pStyle w:val="NormalWeb"/>
        <w:numPr>
          <w:ilvl w:val="0"/>
          <w:numId w:val="11"/>
        </w:numPr>
        <w:suppressAutoHyphens/>
        <w:spacing w:before="0" w:beforeAutospacing="0" w:after="240" w:afterAutospacing="0" w:line="100" w:lineRule="atLeast"/>
        <w:jc w:val="both"/>
        <w:rPr>
          <w:rFonts w:asciiTheme="minorHAnsi" w:hAnsiTheme="minorHAnsi" w:cstheme="minorHAnsi"/>
        </w:rPr>
      </w:pPr>
      <w:r w:rsidRPr="00721BD8">
        <w:rPr>
          <w:rFonts w:asciiTheme="minorHAnsi" w:hAnsiTheme="minorHAnsi" w:cstheme="minorHAnsi"/>
          <w:color w:val="000000"/>
        </w:rPr>
        <w:t xml:space="preserve">Están situados en </w:t>
      </w:r>
      <w:r w:rsidR="00BB45E3">
        <w:rPr>
          <w:rFonts w:asciiTheme="minorHAnsi" w:hAnsiTheme="minorHAnsi" w:cstheme="minorHAnsi"/>
          <w:color w:val="000000"/>
        </w:rPr>
        <w:t xml:space="preserve">la ciudad de </w:t>
      </w:r>
      <w:r w:rsidRPr="00721BD8">
        <w:rPr>
          <w:rFonts w:asciiTheme="minorHAnsi" w:hAnsiTheme="minorHAnsi" w:cstheme="minorHAnsi"/>
          <w:color w:val="000000"/>
        </w:rPr>
        <w:t>Valencia, así que en un momento de necesidad, los tenemos al alcance para recibir la ayuda pertinente.</w:t>
      </w:r>
    </w:p>
    <w:p w14:paraId="31369DC7" w14:textId="6926C276" w:rsidR="00CD52B2" w:rsidRDefault="00CD52B2" w:rsidP="00680765">
      <w:pPr>
        <w:spacing w:after="0" w:line="240" w:lineRule="auto"/>
        <w:jc w:val="both"/>
        <w:textAlignment w:val="baseline"/>
        <w:rPr>
          <w:rFonts w:eastAsia="Times New Roman" w:cstheme="minorHAnsi"/>
          <w:color w:val="000000"/>
          <w:sz w:val="24"/>
          <w:szCs w:val="24"/>
          <w:lang w:eastAsia="es-ES"/>
        </w:rPr>
      </w:pPr>
    </w:p>
    <w:p w14:paraId="0EFF070E" w14:textId="68BE63EC" w:rsidR="00BB45E3" w:rsidRDefault="00BB45E3">
      <w:pPr>
        <w:rPr>
          <w:rFonts w:eastAsia="Times New Roman" w:cstheme="minorHAnsi"/>
          <w:color w:val="000000"/>
          <w:sz w:val="24"/>
          <w:szCs w:val="24"/>
          <w:lang w:eastAsia="es-ES"/>
        </w:rPr>
      </w:pPr>
      <w:r>
        <w:rPr>
          <w:rFonts w:eastAsia="Times New Roman" w:cstheme="minorHAnsi"/>
          <w:color w:val="000000"/>
          <w:sz w:val="24"/>
          <w:szCs w:val="24"/>
          <w:lang w:eastAsia="es-ES"/>
        </w:rPr>
        <w:br w:type="page"/>
      </w:r>
    </w:p>
    <w:p w14:paraId="174FB0B7" w14:textId="341FAD7F" w:rsidR="00301453" w:rsidRPr="00BB45E3" w:rsidRDefault="00D9130F" w:rsidP="00FA27E1">
      <w:pPr>
        <w:pStyle w:val="Ttulo2"/>
        <w:ind w:firstLine="708"/>
        <w:rPr>
          <w:rFonts w:eastAsia="Times New Roman" w:cstheme="minorHAnsi"/>
          <w:szCs w:val="28"/>
          <w:lang w:eastAsia="es-ES"/>
        </w:rPr>
      </w:pPr>
      <w:bookmarkStart w:id="11" w:name="_Toc58616257"/>
      <w:r w:rsidRPr="00BB45E3">
        <w:rPr>
          <w:rFonts w:cstheme="minorHAnsi"/>
          <w:noProof/>
          <w:sz w:val="24"/>
          <w:szCs w:val="24"/>
          <w:lang w:eastAsia="es-ES"/>
        </w:rPr>
        <w:lastRenderedPageBreak/>
        <w:drawing>
          <wp:anchor distT="0" distB="0" distL="114300" distR="114300" simplePos="0" relativeHeight="251683840" behindDoc="0" locked="0" layoutInCell="1" allowOverlap="1" wp14:anchorId="07E8D309" wp14:editId="09F4A67D">
            <wp:simplePos x="0" y="0"/>
            <wp:positionH relativeFrom="margin">
              <wp:align>right</wp:align>
            </wp:positionH>
            <wp:positionV relativeFrom="paragraph">
              <wp:posOffset>336</wp:posOffset>
            </wp:positionV>
            <wp:extent cx="1376045" cy="420370"/>
            <wp:effectExtent l="0" t="0" r="0" b="0"/>
            <wp:wrapSquare wrapText="bothSides"/>
            <wp:docPr id="22" name="Imagen 22" descr="Tryton: un excelente sistema de planificación de recurs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yton: un excelente sistema de planificación de recursos empresarial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604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7E1">
        <w:rPr>
          <w:rFonts w:eastAsia="Times New Roman" w:cstheme="minorHAnsi"/>
          <w:szCs w:val="28"/>
          <w:lang w:eastAsia="es-ES"/>
        </w:rPr>
        <w:t>2.2.</w:t>
      </w:r>
      <w:r w:rsidR="00FA27E1" w:rsidRPr="00FA27E1">
        <w:t xml:space="preserve"> </w:t>
      </w:r>
      <w:r w:rsidR="00CD52B2" w:rsidRPr="00FA27E1">
        <w:t>TRYTON</w:t>
      </w:r>
      <w:bookmarkEnd w:id="11"/>
    </w:p>
    <w:p w14:paraId="60477705" w14:textId="77777777" w:rsidR="00D9130F" w:rsidRPr="00721BD8" w:rsidRDefault="00D9130F" w:rsidP="00680765">
      <w:pPr>
        <w:pStyle w:val="Prrafodelista"/>
        <w:spacing w:after="0" w:line="240" w:lineRule="auto"/>
        <w:ind w:left="1428"/>
        <w:jc w:val="both"/>
        <w:rPr>
          <w:rFonts w:eastAsia="Times New Roman" w:cstheme="minorHAnsi"/>
          <w:b/>
          <w:sz w:val="24"/>
          <w:szCs w:val="24"/>
          <w:lang w:eastAsia="es-ES"/>
        </w:rPr>
      </w:pPr>
    </w:p>
    <w:p w14:paraId="30ADD94D" w14:textId="3B950927" w:rsidR="00301453" w:rsidRPr="00721BD8" w:rsidRDefault="00FA27E1" w:rsidP="00FA27E1">
      <w:pPr>
        <w:pStyle w:val="Ttulo3"/>
        <w:ind w:left="426" w:firstLine="708"/>
      </w:pPr>
      <w:bookmarkStart w:id="12" w:name="_Toc58616258"/>
      <w:r>
        <w:t xml:space="preserve">2.2.1. </w:t>
      </w:r>
      <w:r w:rsidR="00F00B97" w:rsidRPr="00721BD8">
        <w:t>Descripción básica</w:t>
      </w:r>
      <w:bookmarkEnd w:id="12"/>
    </w:p>
    <w:p w14:paraId="18763AB0" w14:textId="77777777" w:rsidR="00301453" w:rsidRPr="00721BD8" w:rsidRDefault="00301453" w:rsidP="00680765">
      <w:pPr>
        <w:pStyle w:val="Prrafodelista"/>
        <w:spacing w:after="0" w:line="240" w:lineRule="auto"/>
        <w:ind w:left="2856"/>
        <w:jc w:val="both"/>
        <w:rPr>
          <w:rFonts w:eastAsia="Times New Roman" w:cstheme="minorHAnsi"/>
          <w:sz w:val="24"/>
          <w:szCs w:val="24"/>
          <w:lang w:eastAsia="es-ES"/>
        </w:rPr>
      </w:pPr>
    </w:p>
    <w:p w14:paraId="0AB63201" w14:textId="77777777" w:rsidR="00686726" w:rsidRPr="00721BD8" w:rsidRDefault="004E53B7" w:rsidP="00680765">
      <w:pPr>
        <w:spacing w:after="0" w:line="240" w:lineRule="auto"/>
        <w:jc w:val="both"/>
        <w:rPr>
          <w:rFonts w:eastAsia="Times New Roman" w:cstheme="minorHAnsi"/>
          <w:sz w:val="24"/>
          <w:szCs w:val="24"/>
          <w:lang w:eastAsia="es-ES"/>
        </w:rPr>
      </w:pP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es una plataforma de alto nivel en tres capas y de propósito general sobre la cual se </w:t>
      </w:r>
      <w:r w:rsidR="00650155" w:rsidRPr="00721BD8">
        <w:rPr>
          <w:rFonts w:eastAsia="Times New Roman" w:cstheme="minorHAnsi"/>
          <w:sz w:val="24"/>
          <w:szCs w:val="24"/>
          <w:lang w:eastAsia="es-ES"/>
        </w:rPr>
        <w:t>desarrolla</w:t>
      </w:r>
      <w:r w:rsidRPr="00721BD8">
        <w:rPr>
          <w:rFonts w:eastAsia="Times New Roman" w:cstheme="minorHAnsi"/>
          <w:sz w:val="24"/>
          <w:szCs w:val="24"/>
          <w:lang w:eastAsia="es-ES"/>
        </w:rPr>
        <w:t xml:space="preserve"> una solución de negocios por medio de los </w:t>
      </w:r>
      <w:r w:rsidR="00650155" w:rsidRPr="00721BD8">
        <w:rPr>
          <w:rFonts w:eastAsia="Times New Roman" w:cstheme="minorHAnsi"/>
          <w:sz w:val="24"/>
          <w:szCs w:val="24"/>
          <w:lang w:eastAsia="es-ES"/>
        </w:rPr>
        <w:t>módulos</w:t>
      </w:r>
      <w:r w:rsidRPr="00721BD8">
        <w:rPr>
          <w:rFonts w:eastAsia="Times New Roman" w:cstheme="minorHAnsi"/>
          <w:sz w:val="24"/>
          <w:szCs w:val="24"/>
          <w:lang w:eastAsia="es-ES"/>
        </w:rPr>
        <w:t xml:space="preserve"> de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Las capas que utiliza son el cliente, servidor y la base de datos, en </w:t>
      </w:r>
      <w:proofErr w:type="spellStart"/>
      <w:r w:rsidRPr="00721BD8">
        <w:rPr>
          <w:rFonts w:eastAsia="Times New Roman" w:cstheme="minorHAnsi"/>
          <w:sz w:val="24"/>
          <w:szCs w:val="24"/>
          <w:lang w:eastAsia="es-ES"/>
        </w:rPr>
        <w:t>PostgreSQL</w:t>
      </w:r>
      <w:proofErr w:type="spellEnd"/>
      <w:r w:rsidRPr="00721BD8">
        <w:rPr>
          <w:rFonts w:eastAsia="Times New Roman" w:cstheme="minorHAnsi"/>
          <w:sz w:val="24"/>
          <w:szCs w:val="24"/>
          <w:lang w:eastAsia="es-ES"/>
        </w:rPr>
        <w:t xml:space="preserve">.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w:t>
      </w:r>
      <w:r w:rsidR="00650155" w:rsidRPr="00721BD8">
        <w:rPr>
          <w:rFonts w:eastAsia="Times New Roman" w:cstheme="minorHAnsi"/>
          <w:sz w:val="24"/>
          <w:szCs w:val="24"/>
          <w:lang w:eastAsia="es-ES"/>
        </w:rPr>
        <w:t>está</w:t>
      </w:r>
      <w:r w:rsidRPr="00721BD8">
        <w:rPr>
          <w:rFonts w:eastAsia="Times New Roman" w:cstheme="minorHAnsi"/>
          <w:sz w:val="24"/>
          <w:szCs w:val="24"/>
          <w:lang w:eastAsia="es-ES"/>
        </w:rPr>
        <w:t xml:space="preserve"> bajo la licencia GPL.</w:t>
      </w:r>
    </w:p>
    <w:p w14:paraId="0AA90F75" w14:textId="77777777" w:rsidR="004E53B7" w:rsidRPr="00721BD8" w:rsidRDefault="004E53B7" w:rsidP="00680765">
      <w:pPr>
        <w:spacing w:after="0" w:line="240" w:lineRule="auto"/>
        <w:jc w:val="both"/>
        <w:rPr>
          <w:rFonts w:eastAsia="Times New Roman" w:cstheme="minorHAnsi"/>
          <w:sz w:val="24"/>
          <w:szCs w:val="24"/>
          <w:lang w:eastAsia="es-ES"/>
        </w:rPr>
      </w:pPr>
    </w:p>
    <w:p w14:paraId="12C2ACBC" w14:textId="654504B9" w:rsidR="00686726" w:rsidRPr="00721BD8" w:rsidRDefault="00686726" w:rsidP="00680765">
      <w:pPr>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t xml:space="preserve">La </w:t>
      </w:r>
      <w:r w:rsidRPr="00BB45E3">
        <w:rPr>
          <w:rFonts w:eastAsia="Times New Roman" w:cstheme="minorHAnsi"/>
          <w:bCs/>
          <w:sz w:val="24"/>
          <w:szCs w:val="24"/>
          <w:lang w:eastAsia="es-ES"/>
        </w:rPr>
        <w:t>Licencia Pública General Reducida</w:t>
      </w:r>
      <w:r w:rsidRPr="00721BD8">
        <w:rPr>
          <w:rFonts w:eastAsia="Times New Roman" w:cstheme="minorHAnsi"/>
          <w:sz w:val="24"/>
          <w:szCs w:val="24"/>
          <w:lang w:eastAsia="es-ES"/>
        </w:rPr>
        <w:t xml:space="preserve"> de GNU, o más conocida por su nombre en </w:t>
      </w:r>
      <w:hyperlink r:id="rId30" w:history="1">
        <w:r w:rsidRPr="00721BD8">
          <w:rPr>
            <w:rFonts w:eastAsia="Times New Roman" w:cstheme="minorHAnsi"/>
            <w:sz w:val="24"/>
            <w:szCs w:val="24"/>
            <w:lang w:eastAsia="es-ES"/>
          </w:rPr>
          <w:t>inglés</w:t>
        </w:r>
      </w:hyperlink>
      <w:r w:rsidRPr="00721BD8">
        <w:rPr>
          <w:rFonts w:eastAsia="Times New Roman" w:cstheme="minorHAnsi"/>
          <w:sz w:val="24"/>
          <w:szCs w:val="24"/>
          <w:lang w:eastAsia="es-ES"/>
        </w:rPr>
        <w:t xml:space="preserve"> LGPL</w:t>
      </w:r>
      <w:r w:rsidRPr="00721BD8">
        <w:rPr>
          <w:rFonts w:eastAsia="Times New Roman" w:cstheme="minorHAnsi"/>
          <w:b/>
          <w:sz w:val="24"/>
          <w:szCs w:val="24"/>
          <w:lang w:eastAsia="es-ES"/>
        </w:rPr>
        <w:t xml:space="preserve"> </w:t>
      </w:r>
      <w:r w:rsidR="00BB45E3" w:rsidRPr="00BB45E3">
        <w:rPr>
          <w:rFonts w:eastAsia="Times New Roman" w:cstheme="minorHAnsi"/>
          <w:bCs/>
          <w:sz w:val="24"/>
          <w:szCs w:val="24"/>
          <w:lang w:eastAsia="es-ES"/>
        </w:rPr>
        <w:t>(</w:t>
      </w:r>
      <w:proofErr w:type="spellStart"/>
      <w:r w:rsidRPr="00BB45E3">
        <w:rPr>
          <w:rFonts w:eastAsia="Times New Roman" w:cstheme="minorHAnsi"/>
          <w:bCs/>
          <w:sz w:val="24"/>
          <w:szCs w:val="24"/>
          <w:lang w:eastAsia="es-ES"/>
        </w:rPr>
        <w:t>Lesser</w:t>
      </w:r>
      <w:proofErr w:type="spellEnd"/>
      <w:r w:rsidRPr="00BB45E3">
        <w:rPr>
          <w:rFonts w:eastAsia="Times New Roman" w:cstheme="minorHAnsi"/>
          <w:bCs/>
          <w:sz w:val="24"/>
          <w:szCs w:val="24"/>
          <w:lang w:eastAsia="es-ES"/>
        </w:rPr>
        <w:t xml:space="preserve"> General </w:t>
      </w:r>
      <w:proofErr w:type="spellStart"/>
      <w:r w:rsidRPr="00BB45E3">
        <w:rPr>
          <w:rFonts w:eastAsia="Times New Roman" w:cstheme="minorHAnsi"/>
          <w:bCs/>
          <w:sz w:val="24"/>
          <w:szCs w:val="24"/>
          <w:lang w:eastAsia="es-ES"/>
        </w:rPr>
        <w:t>Public</w:t>
      </w:r>
      <w:proofErr w:type="spellEnd"/>
      <w:r w:rsidRPr="00BB45E3">
        <w:rPr>
          <w:rFonts w:eastAsia="Times New Roman" w:cstheme="minorHAnsi"/>
          <w:bCs/>
          <w:sz w:val="24"/>
          <w:szCs w:val="24"/>
          <w:lang w:eastAsia="es-ES"/>
        </w:rPr>
        <w:t xml:space="preserve"> </w:t>
      </w:r>
      <w:proofErr w:type="spellStart"/>
      <w:r w:rsidRPr="00BB45E3">
        <w:rPr>
          <w:rFonts w:eastAsia="Times New Roman" w:cstheme="minorHAnsi"/>
          <w:bCs/>
          <w:sz w:val="24"/>
          <w:szCs w:val="24"/>
          <w:lang w:eastAsia="es-ES"/>
        </w:rPr>
        <w:t>License</w:t>
      </w:r>
      <w:proofErr w:type="spellEnd"/>
      <w:r w:rsidR="00BB45E3" w:rsidRPr="00BB45E3">
        <w:rPr>
          <w:rFonts w:eastAsia="Times New Roman" w:cstheme="minorHAnsi"/>
          <w:bCs/>
          <w:sz w:val="24"/>
          <w:szCs w:val="24"/>
          <w:lang w:eastAsia="es-ES"/>
        </w:rPr>
        <w:t>)</w:t>
      </w:r>
      <w:r w:rsidRPr="00721BD8">
        <w:rPr>
          <w:rFonts w:eastAsia="Times New Roman" w:cstheme="minorHAnsi"/>
          <w:sz w:val="24"/>
          <w:szCs w:val="24"/>
          <w:lang w:eastAsia="es-ES"/>
        </w:rPr>
        <w:t xml:space="preserve"> o simplemente por su acrónimo del inglés GNU LGPL, es una </w:t>
      </w:r>
      <w:hyperlink r:id="rId31" w:history="1">
        <w:r w:rsidRPr="00721BD8">
          <w:rPr>
            <w:rFonts w:eastAsia="Times New Roman" w:cstheme="minorHAnsi"/>
            <w:sz w:val="24"/>
            <w:szCs w:val="24"/>
            <w:lang w:eastAsia="es-ES"/>
          </w:rPr>
          <w:t>licencia de software</w:t>
        </w:r>
      </w:hyperlink>
      <w:r w:rsidRPr="00721BD8">
        <w:rPr>
          <w:rFonts w:eastAsia="Times New Roman" w:cstheme="minorHAnsi"/>
          <w:sz w:val="24"/>
          <w:szCs w:val="24"/>
          <w:lang w:eastAsia="es-ES"/>
        </w:rPr>
        <w:t xml:space="preserve"> creada por la </w:t>
      </w:r>
      <w:hyperlink r:id="rId32" w:history="1">
        <w:r w:rsidRPr="00721BD8">
          <w:rPr>
            <w:rFonts w:eastAsia="Times New Roman" w:cstheme="minorHAnsi"/>
            <w:sz w:val="24"/>
            <w:szCs w:val="24"/>
            <w:lang w:eastAsia="es-ES"/>
          </w:rPr>
          <w:t xml:space="preserve">Free Software </w:t>
        </w:r>
        <w:proofErr w:type="spellStart"/>
        <w:r w:rsidRPr="00721BD8">
          <w:rPr>
            <w:rFonts w:eastAsia="Times New Roman" w:cstheme="minorHAnsi"/>
            <w:sz w:val="24"/>
            <w:szCs w:val="24"/>
            <w:lang w:eastAsia="es-ES"/>
          </w:rPr>
          <w:t>Foundation</w:t>
        </w:r>
        <w:proofErr w:type="spellEnd"/>
      </w:hyperlink>
      <w:r w:rsidRPr="00721BD8">
        <w:rPr>
          <w:rFonts w:eastAsia="Times New Roman" w:cstheme="minorHAnsi"/>
          <w:sz w:val="24"/>
          <w:szCs w:val="24"/>
          <w:lang w:eastAsia="es-ES"/>
        </w:rPr>
        <w:t xml:space="preserve"> que pretende garantizar la libertad de compartir y modificar el software cubierto por ella, asegurando que el software es </w:t>
      </w:r>
      <w:hyperlink r:id="rId33" w:history="1">
        <w:r w:rsidRPr="00721BD8">
          <w:rPr>
            <w:rFonts w:eastAsia="Times New Roman" w:cstheme="minorHAnsi"/>
            <w:sz w:val="24"/>
            <w:szCs w:val="24"/>
            <w:lang w:eastAsia="es-ES"/>
          </w:rPr>
          <w:t>libre</w:t>
        </w:r>
      </w:hyperlink>
      <w:r w:rsidRPr="00721BD8">
        <w:rPr>
          <w:rFonts w:eastAsia="Times New Roman" w:cstheme="minorHAnsi"/>
          <w:sz w:val="24"/>
          <w:szCs w:val="24"/>
          <w:lang w:eastAsia="es-ES"/>
        </w:rPr>
        <w:t xml:space="preserve"> para todos sus usuarios.</w:t>
      </w:r>
    </w:p>
    <w:p w14:paraId="516968BC" w14:textId="77777777" w:rsidR="00686726" w:rsidRPr="00721BD8" w:rsidRDefault="00686726" w:rsidP="00680765">
      <w:pPr>
        <w:spacing w:after="0" w:line="240" w:lineRule="auto"/>
        <w:jc w:val="both"/>
        <w:rPr>
          <w:rFonts w:eastAsia="Times New Roman" w:cstheme="minorHAnsi"/>
          <w:sz w:val="24"/>
          <w:szCs w:val="24"/>
          <w:lang w:eastAsia="es-ES"/>
        </w:rPr>
      </w:pPr>
    </w:p>
    <w:p w14:paraId="53E3D63A" w14:textId="77777777" w:rsidR="00F06EFE" w:rsidRPr="00721BD8" w:rsidRDefault="004E53B7" w:rsidP="00680765">
      <w:pPr>
        <w:spacing w:after="0" w:line="240" w:lineRule="auto"/>
        <w:jc w:val="both"/>
        <w:rPr>
          <w:rFonts w:eastAsia="Times New Roman" w:cstheme="minorHAnsi"/>
          <w:sz w:val="24"/>
          <w:szCs w:val="24"/>
          <w:lang w:eastAsia="es-ES"/>
        </w:rPr>
      </w:pP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tiene una única versión totalmente gratuita que van actualizando periódicamente. Ahora mismo están en la versión </w:t>
      </w:r>
      <w:r w:rsidR="00F246FC" w:rsidRPr="00721BD8">
        <w:rPr>
          <w:rFonts w:eastAsia="Times New Roman" w:cstheme="minorHAnsi"/>
          <w:sz w:val="24"/>
          <w:szCs w:val="24"/>
          <w:lang w:eastAsia="es-ES"/>
        </w:rPr>
        <w:t>6.0.</w:t>
      </w:r>
    </w:p>
    <w:p w14:paraId="63B2E98B" w14:textId="77777777" w:rsidR="002D3ABA" w:rsidRPr="00721BD8" w:rsidRDefault="002D3ABA" w:rsidP="00680765">
      <w:pPr>
        <w:spacing w:after="0" w:line="240" w:lineRule="auto"/>
        <w:jc w:val="both"/>
        <w:rPr>
          <w:rFonts w:eastAsia="Times New Roman" w:cstheme="minorHAnsi"/>
          <w:sz w:val="24"/>
          <w:szCs w:val="24"/>
          <w:lang w:eastAsia="es-ES"/>
        </w:rPr>
      </w:pPr>
    </w:p>
    <w:p w14:paraId="61B6702E" w14:textId="7EE9CCAA" w:rsidR="00301453" w:rsidRPr="00721BD8" w:rsidRDefault="00FA27E1" w:rsidP="00FA27E1">
      <w:pPr>
        <w:pStyle w:val="Ttulo3"/>
        <w:ind w:left="426" w:firstLine="708"/>
      </w:pPr>
      <w:bookmarkStart w:id="13" w:name="_Toc58616259"/>
      <w:r>
        <w:t xml:space="preserve">2.2.2. </w:t>
      </w:r>
      <w:r w:rsidR="00686726" w:rsidRPr="00721BD8">
        <w:t>En</w:t>
      </w:r>
      <w:r w:rsidR="00CD52B2" w:rsidRPr="00721BD8">
        <w:t>torno de usuario</w:t>
      </w:r>
      <w:bookmarkEnd w:id="13"/>
    </w:p>
    <w:p w14:paraId="5C91B94D" w14:textId="77777777" w:rsidR="00686726" w:rsidRPr="00721BD8" w:rsidRDefault="00686726" w:rsidP="00680765">
      <w:pPr>
        <w:autoSpaceDE w:val="0"/>
        <w:autoSpaceDN w:val="0"/>
        <w:adjustRightInd w:val="0"/>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t xml:space="preserve">Los usuarios de </w:t>
      </w:r>
      <w:proofErr w:type="spellStart"/>
      <w:r w:rsidR="00F06EFE"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tienen </w:t>
      </w:r>
      <w:r w:rsidR="00F06EFE" w:rsidRPr="00721BD8">
        <w:rPr>
          <w:rFonts w:eastAsia="Times New Roman" w:cstheme="minorHAnsi"/>
          <w:sz w:val="24"/>
          <w:szCs w:val="24"/>
          <w:lang w:eastAsia="es-ES"/>
        </w:rPr>
        <w:t>varias opciones para conectarse, m</w:t>
      </w:r>
      <w:r w:rsidRPr="00721BD8">
        <w:rPr>
          <w:rFonts w:eastAsia="Times New Roman" w:cstheme="minorHAnsi"/>
          <w:sz w:val="24"/>
          <w:szCs w:val="24"/>
          <w:lang w:eastAsia="es-ES"/>
        </w:rPr>
        <w:t>ediante una aplicación web implementada como un servidor que permite conectarse desde un navegador de internet, o bien, con una aplicación de escritorio utilizando GTK+.</w:t>
      </w:r>
    </w:p>
    <w:p w14:paraId="5D7EAA58" w14:textId="77777777" w:rsidR="00FC5FAF" w:rsidRPr="00721BD8" w:rsidRDefault="00FC5FAF" w:rsidP="00680765">
      <w:pPr>
        <w:autoSpaceDE w:val="0"/>
        <w:autoSpaceDN w:val="0"/>
        <w:adjustRightInd w:val="0"/>
        <w:spacing w:after="0" w:line="240" w:lineRule="auto"/>
        <w:jc w:val="both"/>
        <w:rPr>
          <w:rFonts w:eastAsia="Times New Roman" w:cstheme="minorHAnsi"/>
          <w:sz w:val="24"/>
          <w:szCs w:val="24"/>
          <w:lang w:eastAsia="es-ES"/>
        </w:rPr>
      </w:pPr>
    </w:p>
    <w:p w14:paraId="725A822D" w14:textId="66B1ADFC" w:rsidR="00BB45E3" w:rsidRPr="00721BD8" w:rsidRDefault="00FC5FAF" w:rsidP="00FA27E1">
      <w:pPr>
        <w:autoSpaceDE w:val="0"/>
        <w:autoSpaceDN w:val="0"/>
        <w:adjustRightInd w:val="0"/>
        <w:spacing w:after="0" w:line="240" w:lineRule="auto"/>
        <w:jc w:val="center"/>
        <w:rPr>
          <w:rFonts w:eastAsia="Times New Roman" w:cstheme="minorHAnsi"/>
          <w:sz w:val="24"/>
          <w:szCs w:val="24"/>
          <w:lang w:eastAsia="es-ES"/>
        </w:rPr>
      </w:pPr>
      <w:r w:rsidRPr="00721BD8">
        <w:rPr>
          <w:rFonts w:cstheme="minorHAnsi"/>
          <w:noProof/>
          <w:sz w:val="24"/>
          <w:szCs w:val="24"/>
          <w:lang w:eastAsia="es-ES"/>
        </w:rPr>
        <w:drawing>
          <wp:inline distT="0" distB="0" distL="0" distR="0" wp14:anchorId="09A3AEF4" wp14:editId="677B7A30">
            <wp:extent cx="4238625" cy="3829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38625" cy="3829050"/>
                    </a:xfrm>
                    <a:prstGeom prst="rect">
                      <a:avLst/>
                    </a:prstGeom>
                  </pic:spPr>
                </pic:pic>
              </a:graphicData>
            </a:graphic>
          </wp:inline>
        </w:drawing>
      </w:r>
    </w:p>
    <w:p w14:paraId="1498E29B" w14:textId="77777777" w:rsidR="00F246FC" w:rsidRPr="00721BD8" w:rsidRDefault="00F246FC" w:rsidP="00680765">
      <w:pPr>
        <w:autoSpaceDE w:val="0"/>
        <w:autoSpaceDN w:val="0"/>
        <w:adjustRightInd w:val="0"/>
        <w:spacing w:after="0" w:line="240" w:lineRule="auto"/>
        <w:jc w:val="both"/>
        <w:rPr>
          <w:rFonts w:eastAsia="Times New Roman" w:cstheme="minorHAnsi"/>
          <w:sz w:val="24"/>
          <w:szCs w:val="24"/>
          <w:lang w:eastAsia="es-ES"/>
        </w:rPr>
      </w:pPr>
      <w:proofErr w:type="spellStart"/>
      <w:r w:rsidRPr="00721BD8">
        <w:rPr>
          <w:rFonts w:eastAsia="Times New Roman" w:cstheme="minorHAnsi"/>
          <w:sz w:val="24"/>
          <w:szCs w:val="24"/>
          <w:lang w:eastAsia="es-ES"/>
        </w:rPr>
        <w:lastRenderedPageBreak/>
        <w:t>Tryton</w:t>
      </w:r>
      <w:proofErr w:type="spellEnd"/>
      <w:r w:rsidRPr="00721BD8">
        <w:rPr>
          <w:rFonts w:eastAsia="Times New Roman" w:cstheme="minorHAnsi"/>
          <w:sz w:val="24"/>
          <w:szCs w:val="24"/>
          <w:lang w:eastAsia="es-ES"/>
        </w:rPr>
        <w:t xml:space="preserve"> tiene una versión demo con la que podemos ver cuáles son sus </w:t>
      </w:r>
      <w:proofErr w:type="spellStart"/>
      <w:r w:rsidRPr="00721BD8">
        <w:rPr>
          <w:rFonts w:eastAsia="Times New Roman" w:cstheme="minorHAnsi"/>
          <w:sz w:val="24"/>
          <w:szCs w:val="24"/>
          <w:lang w:eastAsia="es-ES"/>
        </w:rPr>
        <w:t>modulo</w:t>
      </w:r>
      <w:r w:rsidR="00FC5FAF" w:rsidRPr="00721BD8">
        <w:rPr>
          <w:rFonts w:eastAsia="Times New Roman" w:cstheme="minorHAnsi"/>
          <w:sz w:val="24"/>
          <w:szCs w:val="24"/>
          <w:lang w:eastAsia="es-ES"/>
        </w:rPr>
        <w:t>s</w:t>
      </w:r>
      <w:proofErr w:type="spellEnd"/>
      <w:r w:rsidR="00FC5FAF" w:rsidRPr="00721BD8">
        <w:rPr>
          <w:rFonts w:eastAsia="Times New Roman" w:cstheme="minorHAnsi"/>
          <w:sz w:val="24"/>
          <w:szCs w:val="24"/>
          <w:lang w:eastAsia="es-ES"/>
        </w:rPr>
        <w:t>.</w:t>
      </w:r>
    </w:p>
    <w:p w14:paraId="483A071C" w14:textId="77777777" w:rsidR="00F246FC" w:rsidRPr="00721BD8" w:rsidRDefault="00F246FC" w:rsidP="00680765">
      <w:pPr>
        <w:autoSpaceDE w:val="0"/>
        <w:autoSpaceDN w:val="0"/>
        <w:adjustRightInd w:val="0"/>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t xml:space="preserve">Los </w:t>
      </w:r>
      <w:proofErr w:type="spellStart"/>
      <w:r w:rsidRPr="00721BD8">
        <w:rPr>
          <w:rFonts w:eastAsia="Times New Roman" w:cstheme="minorHAnsi"/>
          <w:sz w:val="24"/>
          <w:szCs w:val="24"/>
          <w:lang w:eastAsia="es-ES"/>
        </w:rPr>
        <w:t>modulos</w:t>
      </w:r>
      <w:proofErr w:type="spellEnd"/>
      <w:r w:rsidRPr="00721BD8">
        <w:rPr>
          <w:rFonts w:eastAsia="Times New Roman" w:cstheme="minorHAnsi"/>
          <w:sz w:val="24"/>
          <w:szCs w:val="24"/>
          <w:lang w:eastAsia="es-ES"/>
        </w:rPr>
        <w:t xml:space="preserve"> base que dispone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ayuda en ampliar las funcionalidades de datos maestros de clientes y productos, ventas y compras, gestión de Stocks, gestión de proyectos, facturación y contabilidad.</w:t>
      </w:r>
    </w:p>
    <w:p w14:paraId="752F9CDA" w14:textId="77777777" w:rsidR="00FC5FAF" w:rsidRPr="00721BD8" w:rsidRDefault="00FC5FAF" w:rsidP="00680765">
      <w:pPr>
        <w:autoSpaceDE w:val="0"/>
        <w:autoSpaceDN w:val="0"/>
        <w:adjustRightInd w:val="0"/>
        <w:spacing w:after="0" w:line="240" w:lineRule="auto"/>
        <w:jc w:val="both"/>
        <w:rPr>
          <w:rFonts w:eastAsia="Times New Roman" w:cstheme="minorHAnsi"/>
          <w:sz w:val="24"/>
          <w:szCs w:val="24"/>
          <w:lang w:eastAsia="es-ES"/>
        </w:rPr>
      </w:pPr>
    </w:p>
    <w:p w14:paraId="3EA155AD" w14:textId="77777777" w:rsidR="0094584A" w:rsidRPr="00721BD8" w:rsidRDefault="00E4316A" w:rsidP="00265294">
      <w:pPr>
        <w:pStyle w:val="Prrafodelista"/>
        <w:numPr>
          <w:ilvl w:val="0"/>
          <w:numId w:val="1"/>
        </w:numPr>
        <w:autoSpaceDE w:val="0"/>
        <w:autoSpaceDN w:val="0"/>
        <w:adjustRightInd w:val="0"/>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t>Contabili</w:t>
      </w:r>
      <w:r w:rsidR="00FC5FAF" w:rsidRPr="00721BD8">
        <w:rPr>
          <w:rFonts w:eastAsia="Times New Roman" w:cstheme="minorHAnsi"/>
          <w:sz w:val="24"/>
          <w:szCs w:val="24"/>
          <w:lang w:eastAsia="es-ES"/>
        </w:rPr>
        <w:t xml:space="preserve">dad </w:t>
      </w:r>
      <w:r w:rsidRPr="00721BD8">
        <w:rPr>
          <w:rFonts w:eastAsia="Times New Roman" w:cstheme="minorHAnsi"/>
          <w:sz w:val="24"/>
          <w:szCs w:val="24"/>
          <w:lang w:eastAsia="es-ES"/>
        </w:rPr>
        <w:t>y Facturación</w:t>
      </w:r>
    </w:p>
    <w:p w14:paraId="4E6098B3" w14:textId="77777777" w:rsidR="00F00B97" w:rsidRPr="00721BD8" w:rsidRDefault="00F00B97" w:rsidP="00F00B97">
      <w:pPr>
        <w:pStyle w:val="Prrafodelista"/>
        <w:autoSpaceDE w:val="0"/>
        <w:autoSpaceDN w:val="0"/>
        <w:adjustRightInd w:val="0"/>
        <w:spacing w:after="0" w:line="240" w:lineRule="auto"/>
        <w:ind w:left="787"/>
        <w:jc w:val="both"/>
        <w:rPr>
          <w:rFonts w:eastAsia="Times New Roman" w:cstheme="minorHAnsi"/>
          <w:sz w:val="24"/>
          <w:szCs w:val="24"/>
          <w:lang w:eastAsia="es-ES"/>
        </w:rPr>
      </w:pPr>
    </w:p>
    <w:p w14:paraId="6ACEF679" w14:textId="77777777" w:rsidR="002D3ABA" w:rsidRPr="00721BD8" w:rsidRDefault="00FC5FAF" w:rsidP="00F00B97">
      <w:pPr>
        <w:autoSpaceDE w:val="0"/>
        <w:autoSpaceDN w:val="0"/>
        <w:adjustRightInd w:val="0"/>
        <w:spacing w:after="0" w:line="240" w:lineRule="auto"/>
        <w:jc w:val="center"/>
        <w:rPr>
          <w:rFonts w:eastAsia="Times New Roman" w:cstheme="minorHAnsi"/>
          <w:sz w:val="24"/>
          <w:szCs w:val="24"/>
          <w:lang w:eastAsia="es-ES"/>
        </w:rPr>
      </w:pPr>
      <w:r w:rsidRPr="00721BD8">
        <w:rPr>
          <w:rFonts w:cstheme="minorHAnsi"/>
          <w:noProof/>
          <w:lang w:eastAsia="es-ES"/>
        </w:rPr>
        <w:drawing>
          <wp:inline distT="0" distB="0" distL="0" distR="0" wp14:anchorId="070B8272" wp14:editId="2E01E81F">
            <wp:extent cx="5376891" cy="26117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2307" cy="2638672"/>
                    </a:xfrm>
                    <a:prstGeom prst="rect">
                      <a:avLst/>
                    </a:prstGeom>
                  </pic:spPr>
                </pic:pic>
              </a:graphicData>
            </a:graphic>
          </wp:inline>
        </w:drawing>
      </w:r>
    </w:p>
    <w:p w14:paraId="20D26BEE" w14:textId="77777777" w:rsidR="0094584A" w:rsidRPr="00721BD8" w:rsidRDefault="0094584A" w:rsidP="00B673A4">
      <w:pPr>
        <w:autoSpaceDE w:val="0"/>
        <w:autoSpaceDN w:val="0"/>
        <w:adjustRightInd w:val="0"/>
        <w:spacing w:after="0" w:line="240" w:lineRule="auto"/>
        <w:jc w:val="right"/>
        <w:rPr>
          <w:rFonts w:eastAsia="Times New Roman" w:cstheme="minorHAnsi"/>
          <w:sz w:val="24"/>
          <w:szCs w:val="24"/>
          <w:lang w:eastAsia="es-ES"/>
        </w:rPr>
      </w:pPr>
    </w:p>
    <w:p w14:paraId="210FA376" w14:textId="77777777" w:rsidR="0094584A" w:rsidRPr="00721BD8" w:rsidRDefault="0094584A" w:rsidP="00265294">
      <w:pPr>
        <w:pStyle w:val="Prrafodelista"/>
        <w:numPr>
          <w:ilvl w:val="1"/>
          <w:numId w:val="1"/>
        </w:numPr>
        <w:autoSpaceDE w:val="0"/>
        <w:autoSpaceDN w:val="0"/>
        <w:adjustRightInd w:val="0"/>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t>Ejemplo de una factura de cliente</w:t>
      </w:r>
    </w:p>
    <w:p w14:paraId="6FFE978B" w14:textId="77777777" w:rsidR="0094584A" w:rsidRPr="00721BD8" w:rsidRDefault="0094584A" w:rsidP="00680765">
      <w:pPr>
        <w:autoSpaceDE w:val="0"/>
        <w:autoSpaceDN w:val="0"/>
        <w:adjustRightInd w:val="0"/>
        <w:spacing w:after="0" w:line="240" w:lineRule="auto"/>
        <w:jc w:val="both"/>
        <w:rPr>
          <w:rFonts w:eastAsia="Times New Roman" w:cstheme="minorHAnsi"/>
          <w:sz w:val="24"/>
          <w:szCs w:val="24"/>
          <w:lang w:eastAsia="es-ES"/>
        </w:rPr>
      </w:pPr>
    </w:p>
    <w:p w14:paraId="150899BF" w14:textId="77777777" w:rsidR="00B673A4" w:rsidRPr="00721BD8" w:rsidRDefault="00B673A4" w:rsidP="00BB45E3">
      <w:pPr>
        <w:autoSpaceDE w:val="0"/>
        <w:autoSpaceDN w:val="0"/>
        <w:adjustRightInd w:val="0"/>
        <w:spacing w:after="0" w:line="240" w:lineRule="auto"/>
        <w:jc w:val="center"/>
        <w:rPr>
          <w:rFonts w:eastAsia="Times New Roman" w:cstheme="minorHAnsi"/>
          <w:sz w:val="24"/>
          <w:szCs w:val="24"/>
          <w:lang w:eastAsia="es-ES"/>
        </w:rPr>
      </w:pPr>
      <w:r w:rsidRPr="00721BD8">
        <w:rPr>
          <w:rFonts w:cstheme="minorHAnsi"/>
          <w:noProof/>
          <w:lang w:eastAsia="es-ES"/>
        </w:rPr>
        <w:drawing>
          <wp:inline distT="0" distB="0" distL="0" distR="0" wp14:anchorId="65045E63" wp14:editId="6CCD8CA3">
            <wp:extent cx="3888166" cy="33739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3888166" cy="3373980"/>
                    </a:xfrm>
                    <a:prstGeom prst="rect">
                      <a:avLst/>
                    </a:prstGeom>
                  </pic:spPr>
                </pic:pic>
              </a:graphicData>
            </a:graphic>
          </wp:inline>
        </w:drawing>
      </w:r>
    </w:p>
    <w:p w14:paraId="05FEFDBF" w14:textId="77777777" w:rsidR="00B673A4" w:rsidRPr="00721BD8" w:rsidRDefault="00B673A4">
      <w:pPr>
        <w:rPr>
          <w:rFonts w:eastAsia="Times New Roman" w:cstheme="minorHAnsi"/>
          <w:sz w:val="24"/>
          <w:szCs w:val="24"/>
          <w:lang w:eastAsia="es-ES"/>
        </w:rPr>
      </w:pPr>
      <w:r w:rsidRPr="00721BD8">
        <w:rPr>
          <w:rFonts w:eastAsia="Times New Roman" w:cstheme="minorHAnsi"/>
          <w:sz w:val="24"/>
          <w:szCs w:val="24"/>
          <w:lang w:eastAsia="es-ES"/>
        </w:rPr>
        <w:br w:type="page"/>
      </w:r>
    </w:p>
    <w:p w14:paraId="22593532" w14:textId="037EE7C9" w:rsidR="0094584A" w:rsidRDefault="00E4316A" w:rsidP="00265294">
      <w:pPr>
        <w:pStyle w:val="Prrafodelista"/>
        <w:numPr>
          <w:ilvl w:val="0"/>
          <w:numId w:val="1"/>
        </w:numPr>
        <w:autoSpaceDE w:val="0"/>
        <w:autoSpaceDN w:val="0"/>
        <w:adjustRightInd w:val="0"/>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lastRenderedPageBreak/>
        <w:t>Compras</w:t>
      </w:r>
    </w:p>
    <w:p w14:paraId="368EAF56" w14:textId="77777777" w:rsidR="00A951E5" w:rsidRPr="00721BD8" w:rsidRDefault="00A951E5" w:rsidP="00A951E5">
      <w:pPr>
        <w:pStyle w:val="Prrafodelista"/>
        <w:autoSpaceDE w:val="0"/>
        <w:autoSpaceDN w:val="0"/>
        <w:adjustRightInd w:val="0"/>
        <w:spacing w:after="0" w:line="240" w:lineRule="auto"/>
        <w:ind w:left="787"/>
        <w:jc w:val="both"/>
        <w:rPr>
          <w:rFonts w:eastAsia="Times New Roman" w:cstheme="minorHAnsi"/>
          <w:sz w:val="24"/>
          <w:szCs w:val="24"/>
          <w:lang w:eastAsia="es-ES"/>
        </w:rPr>
      </w:pPr>
    </w:p>
    <w:p w14:paraId="535A8A77" w14:textId="1AE93B41" w:rsidR="0094584A" w:rsidRDefault="00B673A4" w:rsidP="00680765">
      <w:pPr>
        <w:autoSpaceDE w:val="0"/>
        <w:autoSpaceDN w:val="0"/>
        <w:adjustRightInd w:val="0"/>
        <w:spacing w:after="0" w:line="240" w:lineRule="auto"/>
        <w:jc w:val="both"/>
        <w:rPr>
          <w:rFonts w:eastAsia="Times New Roman" w:cstheme="minorHAnsi"/>
          <w:sz w:val="24"/>
          <w:szCs w:val="24"/>
          <w:lang w:eastAsia="es-ES"/>
        </w:rPr>
      </w:pPr>
      <w:r w:rsidRPr="00721BD8">
        <w:rPr>
          <w:rFonts w:cstheme="minorHAnsi"/>
          <w:noProof/>
          <w:lang w:eastAsia="es-ES"/>
        </w:rPr>
        <w:drawing>
          <wp:inline distT="0" distB="0" distL="0" distR="0" wp14:anchorId="3F244DAF" wp14:editId="6EC51567">
            <wp:extent cx="4953000" cy="2367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53000" cy="2367280"/>
                    </a:xfrm>
                    <a:prstGeom prst="rect">
                      <a:avLst/>
                    </a:prstGeom>
                  </pic:spPr>
                </pic:pic>
              </a:graphicData>
            </a:graphic>
          </wp:inline>
        </w:drawing>
      </w:r>
    </w:p>
    <w:p w14:paraId="0092EB42" w14:textId="77777777" w:rsidR="00A951E5" w:rsidRPr="00721BD8" w:rsidRDefault="00A951E5" w:rsidP="00680765">
      <w:pPr>
        <w:autoSpaceDE w:val="0"/>
        <w:autoSpaceDN w:val="0"/>
        <w:adjustRightInd w:val="0"/>
        <w:spacing w:after="0" w:line="240" w:lineRule="auto"/>
        <w:jc w:val="both"/>
        <w:rPr>
          <w:rFonts w:eastAsia="Times New Roman" w:cstheme="minorHAnsi"/>
          <w:sz w:val="24"/>
          <w:szCs w:val="24"/>
          <w:lang w:eastAsia="es-ES"/>
        </w:rPr>
      </w:pPr>
    </w:p>
    <w:p w14:paraId="537EE620" w14:textId="77777777" w:rsidR="0094584A" w:rsidRPr="00721BD8" w:rsidRDefault="00E4316A" w:rsidP="00265294">
      <w:pPr>
        <w:pStyle w:val="Prrafodelista"/>
        <w:numPr>
          <w:ilvl w:val="0"/>
          <w:numId w:val="1"/>
        </w:numPr>
        <w:autoSpaceDE w:val="0"/>
        <w:autoSpaceDN w:val="0"/>
        <w:adjustRightInd w:val="0"/>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t>Ventas</w:t>
      </w:r>
    </w:p>
    <w:p w14:paraId="464F2CDF" w14:textId="77777777" w:rsidR="0094584A" w:rsidRPr="00721BD8" w:rsidRDefault="0094584A" w:rsidP="00680765">
      <w:pPr>
        <w:autoSpaceDE w:val="0"/>
        <w:autoSpaceDN w:val="0"/>
        <w:adjustRightInd w:val="0"/>
        <w:spacing w:after="0" w:line="240" w:lineRule="auto"/>
        <w:jc w:val="both"/>
        <w:rPr>
          <w:rFonts w:eastAsia="Times New Roman" w:cstheme="minorHAnsi"/>
          <w:sz w:val="24"/>
          <w:szCs w:val="24"/>
          <w:lang w:eastAsia="es-ES"/>
        </w:rPr>
      </w:pPr>
    </w:p>
    <w:p w14:paraId="66793948" w14:textId="77777777" w:rsidR="0094584A" w:rsidRPr="00721BD8" w:rsidRDefault="00FC5FAF" w:rsidP="00680765">
      <w:pPr>
        <w:autoSpaceDE w:val="0"/>
        <w:autoSpaceDN w:val="0"/>
        <w:adjustRightInd w:val="0"/>
        <w:spacing w:after="0" w:line="240" w:lineRule="auto"/>
        <w:jc w:val="both"/>
        <w:rPr>
          <w:rFonts w:eastAsia="Times New Roman" w:cstheme="minorHAnsi"/>
          <w:sz w:val="24"/>
          <w:szCs w:val="24"/>
          <w:lang w:eastAsia="es-ES"/>
        </w:rPr>
      </w:pPr>
      <w:r w:rsidRPr="00721BD8">
        <w:rPr>
          <w:rFonts w:cstheme="minorHAnsi"/>
          <w:noProof/>
          <w:lang w:eastAsia="es-ES"/>
        </w:rPr>
        <w:drawing>
          <wp:inline distT="0" distB="0" distL="0" distR="0" wp14:anchorId="19D300AA" wp14:editId="4ECD3121">
            <wp:extent cx="4803140" cy="22586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03140" cy="2258695"/>
                    </a:xfrm>
                    <a:prstGeom prst="rect">
                      <a:avLst/>
                    </a:prstGeom>
                  </pic:spPr>
                </pic:pic>
              </a:graphicData>
            </a:graphic>
          </wp:inline>
        </w:drawing>
      </w:r>
    </w:p>
    <w:p w14:paraId="539769EE" w14:textId="77777777" w:rsidR="00FC5FAF" w:rsidRPr="00721BD8" w:rsidRDefault="00FC5FAF" w:rsidP="00680765">
      <w:pPr>
        <w:autoSpaceDE w:val="0"/>
        <w:autoSpaceDN w:val="0"/>
        <w:adjustRightInd w:val="0"/>
        <w:spacing w:after="0" w:line="240" w:lineRule="auto"/>
        <w:jc w:val="both"/>
        <w:rPr>
          <w:rFonts w:eastAsia="Times New Roman" w:cstheme="minorHAnsi"/>
          <w:sz w:val="24"/>
          <w:szCs w:val="24"/>
          <w:lang w:eastAsia="es-ES"/>
        </w:rPr>
      </w:pPr>
    </w:p>
    <w:p w14:paraId="72C7A314" w14:textId="77777777" w:rsidR="007C05B5" w:rsidRPr="00721BD8" w:rsidRDefault="005D3FC0" w:rsidP="00265294">
      <w:pPr>
        <w:pStyle w:val="Prrafodelista"/>
        <w:numPr>
          <w:ilvl w:val="0"/>
          <w:numId w:val="14"/>
        </w:numPr>
        <w:autoSpaceDE w:val="0"/>
        <w:autoSpaceDN w:val="0"/>
        <w:adjustRightInd w:val="0"/>
        <w:spacing w:after="0" w:line="240" w:lineRule="auto"/>
        <w:rPr>
          <w:rFonts w:eastAsia="Times New Roman" w:cstheme="minorHAnsi"/>
          <w:sz w:val="24"/>
          <w:szCs w:val="24"/>
          <w:lang w:eastAsia="es-ES"/>
        </w:rPr>
      </w:pPr>
      <w:r w:rsidRPr="00721BD8">
        <w:rPr>
          <w:rFonts w:eastAsia="Times New Roman" w:cstheme="minorHAnsi"/>
          <w:sz w:val="24"/>
          <w:szCs w:val="24"/>
          <w:lang w:eastAsia="es-ES"/>
        </w:rPr>
        <w:t>Logística</w:t>
      </w:r>
      <w:r w:rsidR="00F00B97" w:rsidRPr="00721BD8">
        <w:rPr>
          <w:rFonts w:eastAsia="Times New Roman" w:cstheme="minorHAnsi"/>
          <w:sz w:val="24"/>
          <w:szCs w:val="24"/>
          <w:lang w:eastAsia="es-ES"/>
        </w:rPr>
        <w:t xml:space="preserve"> e Inventario</w:t>
      </w:r>
    </w:p>
    <w:p w14:paraId="6FC82B60" w14:textId="77777777" w:rsidR="005D3FC0" w:rsidRPr="00721BD8" w:rsidRDefault="005D3FC0" w:rsidP="00680765">
      <w:pPr>
        <w:autoSpaceDE w:val="0"/>
        <w:autoSpaceDN w:val="0"/>
        <w:adjustRightInd w:val="0"/>
        <w:spacing w:after="0" w:line="240" w:lineRule="auto"/>
        <w:jc w:val="both"/>
        <w:rPr>
          <w:rFonts w:eastAsia="Times New Roman" w:cstheme="minorHAnsi"/>
          <w:sz w:val="24"/>
          <w:szCs w:val="24"/>
          <w:lang w:eastAsia="es-ES"/>
        </w:rPr>
      </w:pPr>
    </w:p>
    <w:p w14:paraId="6D34FE7A" w14:textId="77777777" w:rsidR="005D3FC0" w:rsidRPr="00721BD8" w:rsidRDefault="00FC5FAF" w:rsidP="00680765">
      <w:pPr>
        <w:autoSpaceDE w:val="0"/>
        <w:autoSpaceDN w:val="0"/>
        <w:adjustRightInd w:val="0"/>
        <w:spacing w:after="0" w:line="240" w:lineRule="auto"/>
        <w:jc w:val="both"/>
        <w:rPr>
          <w:rFonts w:eastAsia="Times New Roman" w:cstheme="minorHAnsi"/>
          <w:sz w:val="24"/>
          <w:szCs w:val="24"/>
          <w:lang w:eastAsia="es-ES"/>
        </w:rPr>
      </w:pPr>
      <w:r w:rsidRPr="00721BD8">
        <w:rPr>
          <w:rFonts w:cstheme="minorHAnsi"/>
          <w:noProof/>
          <w:lang w:eastAsia="es-ES"/>
        </w:rPr>
        <w:drawing>
          <wp:inline distT="0" distB="0" distL="0" distR="0" wp14:anchorId="30E2A1BF" wp14:editId="0163DF4D">
            <wp:extent cx="4900930" cy="23196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00930" cy="2319655"/>
                    </a:xfrm>
                    <a:prstGeom prst="rect">
                      <a:avLst/>
                    </a:prstGeom>
                  </pic:spPr>
                </pic:pic>
              </a:graphicData>
            </a:graphic>
          </wp:inline>
        </w:drawing>
      </w:r>
    </w:p>
    <w:p w14:paraId="25139139" w14:textId="77777777" w:rsidR="00B673A4" w:rsidRPr="00721BD8" w:rsidRDefault="00B673A4">
      <w:pPr>
        <w:rPr>
          <w:rFonts w:eastAsia="Times New Roman" w:cstheme="minorHAnsi"/>
          <w:sz w:val="24"/>
          <w:szCs w:val="24"/>
          <w:lang w:eastAsia="es-ES"/>
        </w:rPr>
      </w:pPr>
      <w:r w:rsidRPr="00721BD8">
        <w:rPr>
          <w:rFonts w:eastAsia="Times New Roman" w:cstheme="minorHAnsi"/>
          <w:sz w:val="24"/>
          <w:szCs w:val="24"/>
          <w:lang w:eastAsia="es-ES"/>
        </w:rPr>
        <w:br w:type="page"/>
      </w:r>
    </w:p>
    <w:p w14:paraId="7AB6F7C4" w14:textId="4A7D4DC3" w:rsidR="007C05B5" w:rsidRDefault="007C05B5" w:rsidP="00265294">
      <w:pPr>
        <w:pStyle w:val="Prrafodelista"/>
        <w:numPr>
          <w:ilvl w:val="0"/>
          <w:numId w:val="14"/>
        </w:numPr>
        <w:autoSpaceDE w:val="0"/>
        <w:autoSpaceDN w:val="0"/>
        <w:adjustRightInd w:val="0"/>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lastRenderedPageBreak/>
        <w:t>Proyectos</w:t>
      </w:r>
    </w:p>
    <w:p w14:paraId="441D189B" w14:textId="77777777" w:rsidR="00A951E5" w:rsidRPr="00721BD8" w:rsidRDefault="00A951E5" w:rsidP="00A951E5">
      <w:pPr>
        <w:pStyle w:val="Prrafodelista"/>
        <w:autoSpaceDE w:val="0"/>
        <w:autoSpaceDN w:val="0"/>
        <w:adjustRightInd w:val="0"/>
        <w:spacing w:after="0" w:line="240" w:lineRule="auto"/>
        <w:jc w:val="both"/>
        <w:rPr>
          <w:rFonts w:eastAsia="Times New Roman" w:cstheme="minorHAnsi"/>
          <w:sz w:val="24"/>
          <w:szCs w:val="24"/>
          <w:lang w:eastAsia="es-ES"/>
        </w:rPr>
      </w:pPr>
    </w:p>
    <w:p w14:paraId="584C2605" w14:textId="77777777" w:rsidR="00E4316A" w:rsidRPr="00721BD8" w:rsidRDefault="00FC5FAF" w:rsidP="00680765">
      <w:pPr>
        <w:autoSpaceDE w:val="0"/>
        <w:autoSpaceDN w:val="0"/>
        <w:adjustRightInd w:val="0"/>
        <w:spacing w:after="0" w:line="240" w:lineRule="auto"/>
        <w:jc w:val="both"/>
        <w:rPr>
          <w:rFonts w:eastAsia="Times New Roman" w:cstheme="minorHAnsi"/>
          <w:sz w:val="24"/>
          <w:szCs w:val="24"/>
          <w:lang w:eastAsia="es-ES"/>
        </w:rPr>
      </w:pPr>
      <w:r w:rsidRPr="00721BD8">
        <w:rPr>
          <w:rFonts w:cstheme="minorHAnsi"/>
          <w:noProof/>
          <w:lang w:eastAsia="es-ES"/>
        </w:rPr>
        <w:drawing>
          <wp:inline distT="0" distB="0" distL="0" distR="0" wp14:anchorId="6F7A4850" wp14:editId="41351FDF">
            <wp:extent cx="5052695" cy="14319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6476"/>
                    <a:stretch/>
                  </pic:blipFill>
                  <pic:spPr bwMode="auto">
                    <a:xfrm>
                      <a:off x="0" y="0"/>
                      <a:ext cx="5052695" cy="1431925"/>
                    </a:xfrm>
                    <a:prstGeom prst="rect">
                      <a:avLst/>
                    </a:prstGeom>
                    <a:ln>
                      <a:noFill/>
                    </a:ln>
                    <a:extLst>
                      <a:ext uri="{53640926-AAD7-44D8-BBD7-CCE9431645EC}">
                        <a14:shadowObscured xmlns:a14="http://schemas.microsoft.com/office/drawing/2010/main"/>
                      </a:ext>
                    </a:extLst>
                  </pic:spPr>
                </pic:pic>
              </a:graphicData>
            </a:graphic>
          </wp:inline>
        </w:drawing>
      </w:r>
    </w:p>
    <w:p w14:paraId="7C5B658E" w14:textId="77777777" w:rsidR="005D3FC0" w:rsidRPr="00721BD8" w:rsidRDefault="005D3FC0" w:rsidP="00680765">
      <w:pPr>
        <w:autoSpaceDE w:val="0"/>
        <w:autoSpaceDN w:val="0"/>
        <w:adjustRightInd w:val="0"/>
        <w:spacing w:after="0" w:line="240" w:lineRule="auto"/>
        <w:jc w:val="both"/>
        <w:rPr>
          <w:rFonts w:eastAsia="Times New Roman" w:cstheme="minorHAnsi"/>
          <w:sz w:val="24"/>
          <w:szCs w:val="24"/>
          <w:lang w:eastAsia="es-ES"/>
        </w:rPr>
      </w:pPr>
    </w:p>
    <w:p w14:paraId="5953ED53" w14:textId="66113C07" w:rsidR="00E4316A" w:rsidRPr="00A951E5" w:rsidRDefault="00CD52B2" w:rsidP="00265294">
      <w:pPr>
        <w:pStyle w:val="Prrafodelista"/>
        <w:numPr>
          <w:ilvl w:val="0"/>
          <w:numId w:val="15"/>
        </w:numPr>
        <w:autoSpaceDE w:val="0"/>
        <w:autoSpaceDN w:val="0"/>
        <w:adjustRightInd w:val="0"/>
        <w:spacing w:after="0" w:line="240" w:lineRule="auto"/>
        <w:jc w:val="both"/>
        <w:rPr>
          <w:rFonts w:eastAsia="Times New Roman" w:cstheme="minorHAnsi"/>
          <w:sz w:val="24"/>
          <w:szCs w:val="24"/>
          <w:lang w:eastAsia="es-ES"/>
        </w:rPr>
      </w:pPr>
      <w:r w:rsidRPr="00A951E5">
        <w:rPr>
          <w:rFonts w:eastAsia="Times New Roman" w:cstheme="minorHAnsi"/>
          <w:sz w:val="24"/>
          <w:szCs w:val="24"/>
          <w:lang w:eastAsia="es-ES"/>
        </w:rPr>
        <w:t>Producción</w:t>
      </w:r>
    </w:p>
    <w:p w14:paraId="3E38D0CE" w14:textId="77777777" w:rsidR="00A951E5" w:rsidRPr="00721BD8" w:rsidRDefault="00A951E5" w:rsidP="00680765">
      <w:pPr>
        <w:autoSpaceDE w:val="0"/>
        <w:autoSpaceDN w:val="0"/>
        <w:adjustRightInd w:val="0"/>
        <w:spacing w:after="0" w:line="240" w:lineRule="auto"/>
        <w:jc w:val="both"/>
        <w:rPr>
          <w:rFonts w:eastAsia="Times New Roman" w:cstheme="minorHAnsi"/>
          <w:sz w:val="24"/>
          <w:szCs w:val="24"/>
          <w:lang w:eastAsia="es-ES"/>
        </w:rPr>
      </w:pPr>
    </w:p>
    <w:p w14:paraId="03C462FF" w14:textId="77777777" w:rsidR="00E4316A" w:rsidRPr="00721BD8" w:rsidRDefault="005D3FC0" w:rsidP="00680765">
      <w:pPr>
        <w:autoSpaceDE w:val="0"/>
        <w:autoSpaceDN w:val="0"/>
        <w:adjustRightInd w:val="0"/>
        <w:spacing w:after="0" w:line="240" w:lineRule="auto"/>
        <w:jc w:val="both"/>
        <w:rPr>
          <w:rFonts w:eastAsia="Times New Roman" w:cstheme="minorHAnsi"/>
          <w:sz w:val="24"/>
          <w:szCs w:val="24"/>
          <w:lang w:eastAsia="es-ES"/>
        </w:rPr>
      </w:pPr>
      <w:r w:rsidRPr="00721BD8">
        <w:rPr>
          <w:rFonts w:cstheme="minorHAnsi"/>
          <w:noProof/>
          <w:lang w:eastAsia="es-ES"/>
        </w:rPr>
        <w:drawing>
          <wp:inline distT="0" distB="0" distL="0" distR="0" wp14:anchorId="2E14884D" wp14:editId="64BDC717">
            <wp:extent cx="5400040" cy="17678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767840"/>
                    </a:xfrm>
                    <a:prstGeom prst="rect">
                      <a:avLst/>
                    </a:prstGeom>
                  </pic:spPr>
                </pic:pic>
              </a:graphicData>
            </a:graphic>
          </wp:inline>
        </w:drawing>
      </w:r>
    </w:p>
    <w:p w14:paraId="20167BF3" w14:textId="3952C6C3" w:rsidR="00CD52B2" w:rsidRDefault="00CD52B2" w:rsidP="00680765">
      <w:pPr>
        <w:autoSpaceDE w:val="0"/>
        <w:autoSpaceDN w:val="0"/>
        <w:adjustRightInd w:val="0"/>
        <w:spacing w:after="0" w:line="240" w:lineRule="auto"/>
        <w:jc w:val="both"/>
        <w:rPr>
          <w:rFonts w:eastAsia="Times New Roman" w:cstheme="minorHAnsi"/>
          <w:sz w:val="24"/>
          <w:szCs w:val="24"/>
          <w:lang w:eastAsia="es-ES"/>
        </w:rPr>
      </w:pPr>
    </w:p>
    <w:p w14:paraId="37A001A7" w14:textId="77777777" w:rsidR="00A951E5" w:rsidRPr="00721BD8" w:rsidRDefault="00A951E5" w:rsidP="00680765">
      <w:pPr>
        <w:autoSpaceDE w:val="0"/>
        <w:autoSpaceDN w:val="0"/>
        <w:adjustRightInd w:val="0"/>
        <w:spacing w:after="0" w:line="240" w:lineRule="auto"/>
        <w:jc w:val="both"/>
        <w:rPr>
          <w:rFonts w:eastAsia="Times New Roman" w:cstheme="minorHAnsi"/>
          <w:sz w:val="24"/>
          <w:szCs w:val="24"/>
          <w:lang w:eastAsia="es-ES"/>
        </w:rPr>
      </w:pPr>
    </w:p>
    <w:p w14:paraId="199DCC4E" w14:textId="496C9974" w:rsidR="00AE3DD1" w:rsidRPr="00721BD8" w:rsidRDefault="00FA27E1" w:rsidP="00FA27E1">
      <w:pPr>
        <w:pStyle w:val="Ttulo3"/>
        <w:ind w:left="426" w:firstLine="708"/>
      </w:pPr>
      <w:bookmarkStart w:id="14" w:name="_Toc58616260"/>
      <w:r>
        <w:t xml:space="preserve">2.2.3. </w:t>
      </w:r>
      <w:r w:rsidR="00AE3DD1" w:rsidRPr="00721BD8">
        <w:t>Arquitectura</w:t>
      </w:r>
      <w:bookmarkEnd w:id="14"/>
    </w:p>
    <w:p w14:paraId="663D5210" w14:textId="77777777" w:rsidR="00AE3DD1" w:rsidRPr="00A951E5" w:rsidRDefault="00AE3DD1" w:rsidP="00A951E5">
      <w:pPr>
        <w:autoSpaceDE w:val="0"/>
        <w:autoSpaceDN w:val="0"/>
        <w:adjustRightInd w:val="0"/>
        <w:spacing w:after="0" w:line="240" w:lineRule="auto"/>
        <w:jc w:val="both"/>
        <w:rPr>
          <w:rFonts w:eastAsia="Times New Roman" w:cstheme="minorHAnsi"/>
          <w:sz w:val="24"/>
          <w:szCs w:val="24"/>
          <w:lang w:eastAsia="es-ES"/>
        </w:rPr>
      </w:pPr>
      <w:r w:rsidRPr="00A951E5">
        <w:rPr>
          <w:rFonts w:eastAsia="Times New Roman" w:cstheme="minorHAnsi"/>
          <w:sz w:val="24"/>
          <w:szCs w:val="24"/>
          <w:lang w:eastAsia="es-ES"/>
        </w:rPr>
        <w:t xml:space="preserve">La arquitectura de </w:t>
      </w:r>
      <w:proofErr w:type="spellStart"/>
      <w:r w:rsidRPr="00A951E5">
        <w:rPr>
          <w:rFonts w:eastAsia="Times New Roman" w:cstheme="minorHAnsi"/>
          <w:sz w:val="24"/>
          <w:szCs w:val="24"/>
          <w:lang w:eastAsia="es-ES"/>
        </w:rPr>
        <w:t>Tryton</w:t>
      </w:r>
      <w:proofErr w:type="spellEnd"/>
      <w:r w:rsidRPr="00A951E5">
        <w:rPr>
          <w:rFonts w:eastAsia="Times New Roman" w:cstheme="minorHAnsi"/>
          <w:sz w:val="24"/>
          <w:szCs w:val="24"/>
          <w:lang w:eastAsia="es-ES"/>
        </w:rPr>
        <w:t xml:space="preserve"> es cliente – Servidor, lo que permite que todos los usuarios trabajen sobre el mismo repositorio de datos. Toda la información está disponible y sincronizada en todo momento. Dispone de diseños </w:t>
      </w:r>
      <w:proofErr w:type="spellStart"/>
      <w:r w:rsidRPr="00A951E5">
        <w:rPr>
          <w:rFonts w:eastAsia="Times New Roman" w:cstheme="minorHAnsi"/>
          <w:sz w:val="24"/>
          <w:szCs w:val="24"/>
          <w:lang w:eastAsia="es-ES"/>
        </w:rPr>
        <w:t>responsive</w:t>
      </w:r>
      <w:proofErr w:type="spellEnd"/>
      <w:r w:rsidRPr="00A951E5">
        <w:rPr>
          <w:rFonts w:eastAsia="Times New Roman" w:cstheme="minorHAnsi"/>
          <w:sz w:val="24"/>
          <w:szCs w:val="24"/>
          <w:lang w:eastAsia="es-ES"/>
        </w:rPr>
        <w:t xml:space="preserve"> para adaptarse manteniendo las funcionalidades de la vista completa en pantallas de </w:t>
      </w:r>
      <w:proofErr w:type="spellStart"/>
      <w:r w:rsidRPr="00A951E5">
        <w:rPr>
          <w:rFonts w:eastAsia="Times New Roman" w:cstheme="minorHAnsi"/>
          <w:sz w:val="24"/>
          <w:szCs w:val="24"/>
          <w:lang w:eastAsia="es-ES"/>
        </w:rPr>
        <w:t>smartphones</w:t>
      </w:r>
      <w:proofErr w:type="spellEnd"/>
      <w:r w:rsidRPr="00A951E5">
        <w:rPr>
          <w:rFonts w:eastAsia="Times New Roman" w:cstheme="minorHAnsi"/>
          <w:sz w:val="24"/>
          <w:szCs w:val="24"/>
          <w:lang w:eastAsia="es-ES"/>
        </w:rPr>
        <w:t>.</w:t>
      </w:r>
    </w:p>
    <w:p w14:paraId="59822227" w14:textId="77777777" w:rsidR="00B673A4" w:rsidRPr="00721BD8" w:rsidRDefault="00B673A4" w:rsidP="00680765">
      <w:pPr>
        <w:pStyle w:val="Prrafodelista"/>
        <w:autoSpaceDE w:val="0"/>
        <w:autoSpaceDN w:val="0"/>
        <w:adjustRightInd w:val="0"/>
        <w:spacing w:after="0" w:line="240" w:lineRule="auto"/>
        <w:ind w:left="360"/>
        <w:jc w:val="both"/>
        <w:rPr>
          <w:rFonts w:eastAsia="Times New Roman" w:cstheme="minorHAnsi"/>
          <w:sz w:val="24"/>
          <w:szCs w:val="24"/>
          <w:lang w:eastAsia="es-ES"/>
        </w:rPr>
      </w:pPr>
    </w:p>
    <w:p w14:paraId="7065130C" w14:textId="77777777" w:rsidR="00AE3DD1" w:rsidRPr="00A951E5" w:rsidRDefault="00AE3DD1" w:rsidP="00A951E5">
      <w:pPr>
        <w:autoSpaceDE w:val="0"/>
        <w:autoSpaceDN w:val="0"/>
        <w:adjustRightInd w:val="0"/>
        <w:spacing w:after="0" w:line="240" w:lineRule="auto"/>
        <w:jc w:val="both"/>
        <w:rPr>
          <w:rFonts w:eastAsia="Times New Roman" w:cstheme="minorHAnsi"/>
          <w:sz w:val="24"/>
          <w:szCs w:val="24"/>
          <w:lang w:eastAsia="es-ES"/>
        </w:rPr>
      </w:pPr>
      <w:r w:rsidRPr="00721BD8">
        <w:rPr>
          <w:noProof/>
          <w:lang w:eastAsia="es-ES"/>
        </w:rPr>
        <w:drawing>
          <wp:inline distT="0" distB="0" distL="0" distR="0" wp14:anchorId="5F8BA461" wp14:editId="217FAED5">
            <wp:extent cx="5497676" cy="2362200"/>
            <wp:effectExtent l="0" t="0" r="8255" b="0"/>
            <wp:docPr id="3" name="Imagen 3" descr="Development Odoo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 Odoo Basic"/>
                    <pic:cNvPicPr>
                      <a:picLocks noChangeAspect="1" noChangeArrowheads="1"/>
                    </pic:cNvPicPr>
                  </pic:nvPicPr>
                  <pic:blipFill rotWithShape="1">
                    <a:blip r:embed="rId43">
                      <a:extLst>
                        <a:ext uri="{28A0092B-C50C-407E-A947-70E740481C1C}">
                          <a14:useLocalDpi xmlns:a14="http://schemas.microsoft.com/office/drawing/2010/main" val="0"/>
                        </a:ext>
                      </a:extLst>
                    </a:blip>
                    <a:srcRect l="4235" t="23917" r="4199" b="6165"/>
                    <a:stretch/>
                  </pic:blipFill>
                  <pic:spPr bwMode="auto">
                    <a:xfrm>
                      <a:off x="0" y="0"/>
                      <a:ext cx="5535886" cy="2378618"/>
                    </a:xfrm>
                    <a:prstGeom prst="rect">
                      <a:avLst/>
                    </a:prstGeom>
                    <a:noFill/>
                    <a:ln>
                      <a:noFill/>
                    </a:ln>
                    <a:extLst>
                      <a:ext uri="{53640926-AAD7-44D8-BBD7-CCE9431645EC}">
                        <a14:shadowObscured xmlns:a14="http://schemas.microsoft.com/office/drawing/2010/main"/>
                      </a:ext>
                    </a:extLst>
                  </pic:spPr>
                </pic:pic>
              </a:graphicData>
            </a:graphic>
          </wp:inline>
        </w:drawing>
      </w:r>
    </w:p>
    <w:p w14:paraId="7098AE3D" w14:textId="77777777" w:rsidR="00B673A4" w:rsidRPr="00721BD8" w:rsidRDefault="00B673A4">
      <w:pPr>
        <w:rPr>
          <w:rFonts w:eastAsia="Times New Roman" w:cstheme="minorHAnsi"/>
          <w:b/>
          <w:sz w:val="24"/>
          <w:szCs w:val="24"/>
          <w:lang w:eastAsia="es-ES"/>
        </w:rPr>
      </w:pPr>
      <w:r w:rsidRPr="00721BD8">
        <w:rPr>
          <w:rFonts w:eastAsia="Times New Roman" w:cstheme="minorHAnsi"/>
          <w:b/>
          <w:sz w:val="24"/>
          <w:szCs w:val="24"/>
          <w:lang w:eastAsia="es-ES"/>
        </w:rPr>
        <w:br w:type="page"/>
      </w:r>
    </w:p>
    <w:p w14:paraId="2C61562B" w14:textId="1D86909E" w:rsidR="00AE3DD1" w:rsidRPr="00721BD8" w:rsidRDefault="00FA27E1" w:rsidP="00FA27E1">
      <w:pPr>
        <w:pStyle w:val="Ttulo3"/>
        <w:ind w:left="426" w:firstLine="708"/>
      </w:pPr>
      <w:bookmarkStart w:id="15" w:name="_Toc58616261"/>
      <w:r>
        <w:lastRenderedPageBreak/>
        <w:t xml:space="preserve">2.2.4. </w:t>
      </w:r>
      <w:r w:rsidR="00F00B97" w:rsidRPr="00721BD8">
        <w:t>Requisitos Hardware y Software</w:t>
      </w:r>
      <w:bookmarkEnd w:id="15"/>
    </w:p>
    <w:p w14:paraId="2D337AC7" w14:textId="77777777" w:rsidR="005B6612" w:rsidRPr="00721BD8" w:rsidRDefault="005B6612" w:rsidP="00680765">
      <w:pPr>
        <w:jc w:val="both"/>
        <w:rPr>
          <w:rFonts w:eastAsia="Times New Roman" w:cstheme="minorHAnsi"/>
          <w:sz w:val="24"/>
          <w:szCs w:val="24"/>
          <w:lang w:eastAsia="es-ES"/>
        </w:rPr>
      </w:pP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está disponible tanto en Linux, </w:t>
      </w:r>
      <w:proofErr w:type="spellStart"/>
      <w:r w:rsidRPr="00721BD8">
        <w:rPr>
          <w:rFonts w:eastAsia="Times New Roman" w:cstheme="minorHAnsi"/>
          <w:sz w:val="24"/>
          <w:szCs w:val="24"/>
          <w:lang w:eastAsia="es-ES"/>
        </w:rPr>
        <w:t>MacOS</w:t>
      </w:r>
      <w:proofErr w:type="spellEnd"/>
      <w:r w:rsidRPr="00721BD8">
        <w:rPr>
          <w:rFonts w:eastAsia="Times New Roman" w:cstheme="minorHAnsi"/>
          <w:sz w:val="24"/>
          <w:szCs w:val="24"/>
          <w:lang w:eastAsia="es-ES"/>
        </w:rPr>
        <w:t xml:space="preserve"> y Windows</w:t>
      </w:r>
      <w:r w:rsidR="00BC35F6" w:rsidRPr="00721BD8">
        <w:rPr>
          <w:rFonts w:eastAsia="Times New Roman" w:cstheme="minorHAnsi"/>
          <w:sz w:val="24"/>
          <w:szCs w:val="24"/>
          <w:lang w:eastAsia="es-ES"/>
        </w:rPr>
        <w:t>, al ser modular solo usas lo que necesitas, por lo tanto sus requisitos son bajos.</w:t>
      </w:r>
    </w:p>
    <w:p w14:paraId="2AF9DEE3" w14:textId="77777777" w:rsidR="00686726" w:rsidRPr="00721BD8" w:rsidRDefault="00BC35F6" w:rsidP="00680765">
      <w:pPr>
        <w:jc w:val="both"/>
        <w:rPr>
          <w:rFonts w:eastAsia="Times New Roman" w:cstheme="minorHAnsi"/>
          <w:sz w:val="24"/>
          <w:szCs w:val="24"/>
          <w:lang w:eastAsia="es-ES"/>
        </w:rPr>
      </w:pPr>
      <w:r w:rsidRPr="00721BD8">
        <w:rPr>
          <w:rFonts w:eastAsia="Times New Roman" w:cstheme="minorHAnsi"/>
          <w:sz w:val="24"/>
          <w:szCs w:val="24"/>
          <w:lang w:eastAsia="es-ES"/>
        </w:rPr>
        <w:t>Se necesita un</w:t>
      </w:r>
      <w:r w:rsidR="00686726" w:rsidRPr="00721BD8">
        <w:rPr>
          <w:rFonts w:eastAsia="Times New Roman" w:cstheme="minorHAnsi"/>
          <w:sz w:val="24"/>
          <w:szCs w:val="24"/>
          <w:lang w:eastAsia="es-ES"/>
        </w:rPr>
        <w:t xml:space="preserve"> espacio disponible </w:t>
      </w:r>
      <w:r w:rsidRPr="00721BD8">
        <w:rPr>
          <w:rFonts w:eastAsia="Times New Roman" w:cstheme="minorHAnsi"/>
          <w:sz w:val="24"/>
          <w:szCs w:val="24"/>
          <w:lang w:eastAsia="es-ES"/>
        </w:rPr>
        <w:t>de</w:t>
      </w:r>
      <w:r w:rsidR="00686726" w:rsidRPr="00721BD8">
        <w:rPr>
          <w:rFonts w:eastAsia="Times New Roman" w:cstheme="minorHAnsi"/>
          <w:sz w:val="24"/>
          <w:szCs w:val="24"/>
          <w:lang w:eastAsia="es-ES"/>
        </w:rPr>
        <w:t xml:space="preserve"> 50GB y con una memoria RAM de 2Gb es suficiente. </w:t>
      </w:r>
    </w:p>
    <w:p w14:paraId="4EE885F4" w14:textId="435A8B7A" w:rsidR="00687372" w:rsidRPr="00F26E9F" w:rsidRDefault="00FA27E1" w:rsidP="00F26E9F">
      <w:pPr>
        <w:pStyle w:val="Ttulo3"/>
        <w:ind w:left="426" w:firstLine="708"/>
        <w:rPr>
          <w:b w:val="0"/>
        </w:rPr>
      </w:pPr>
      <w:bookmarkStart w:id="16" w:name="_Toc58616262"/>
      <w:r w:rsidRPr="00F26E9F">
        <w:t xml:space="preserve">2.2.5. </w:t>
      </w:r>
      <w:r w:rsidR="00F00B97" w:rsidRPr="00F26E9F">
        <w:t>Consultoría</w:t>
      </w:r>
      <w:r w:rsidR="00F00B97" w:rsidRPr="00F26E9F">
        <w:rPr>
          <w:b w:val="0"/>
        </w:rPr>
        <w:t xml:space="preserve"> </w:t>
      </w:r>
      <w:r w:rsidR="00F00B97" w:rsidRPr="00F26E9F">
        <w:rPr>
          <w:b w:val="0"/>
        </w:rPr>
        <w:tab/>
      </w:r>
      <w:r w:rsidR="00F00B97" w:rsidRPr="00F26E9F">
        <w:rPr>
          <w:b w:val="0"/>
        </w:rPr>
        <w:tab/>
        <w:t xml:space="preserve"> </w:t>
      </w:r>
      <w:r w:rsidR="00F00B97" w:rsidRPr="00F26E9F">
        <w:rPr>
          <w:b w:val="0"/>
          <w:noProof/>
        </w:rPr>
        <w:drawing>
          <wp:inline distT="0" distB="0" distL="0" distR="0" wp14:anchorId="01C4F9E4" wp14:editId="7CB36343">
            <wp:extent cx="2018240" cy="595424"/>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4912" t="21385" r="10250" b="12050"/>
                    <a:stretch/>
                  </pic:blipFill>
                  <pic:spPr bwMode="auto">
                    <a:xfrm>
                      <a:off x="0" y="0"/>
                      <a:ext cx="2020186" cy="595998"/>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bookmarkEnd w:id="16"/>
    </w:p>
    <w:p w14:paraId="2A511DB6" w14:textId="6EAC12F4" w:rsidR="00AE3DD1" w:rsidRPr="00721BD8" w:rsidRDefault="00AE3DD1" w:rsidP="00680765">
      <w:pPr>
        <w:jc w:val="both"/>
        <w:rPr>
          <w:rFonts w:eastAsia="Times New Roman" w:cstheme="minorHAnsi"/>
          <w:sz w:val="24"/>
          <w:szCs w:val="24"/>
          <w:lang w:eastAsia="es-ES"/>
        </w:rPr>
      </w:pPr>
      <w:r w:rsidRPr="00F26E9F">
        <w:rPr>
          <w:rFonts w:eastAsia="Times New Roman" w:cstheme="minorHAnsi"/>
          <w:sz w:val="24"/>
          <w:szCs w:val="24"/>
          <w:lang w:eastAsia="es-ES"/>
        </w:rPr>
        <w:t xml:space="preserve">La consultoría elegida para ayudar a la implantación del ERP es </w:t>
      </w:r>
      <w:proofErr w:type="spellStart"/>
      <w:r w:rsidRPr="00F26E9F">
        <w:rPr>
          <w:rFonts w:eastAsia="Times New Roman" w:cstheme="minorHAnsi"/>
          <w:sz w:val="24"/>
          <w:szCs w:val="24"/>
          <w:lang w:eastAsia="es-ES"/>
        </w:rPr>
        <w:t>Datalife</w:t>
      </w:r>
      <w:proofErr w:type="spellEnd"/>
      <w:r w:rsidRPr="00F26E9F">
        <w:rPr>
          <w:rFonts w:eastAsia="Times New Roman" w:cstheme="minorHAnsi"/>
          <w:sz w:val="24"/>
          <w:szCs w:val="24"/>
          <w:lang w:eastAsia="es-ES"/>
        </w:rPr>
        <w:t xml:space="preserve"> ya que esta</w:t>
      </w:r>
      <w:r w:rsidRPr="00721BD8">
        <w:rPr>
          <w:rFonts w:eastAsia="Times New Roman" w:cstheme="minorHAnsi"/>
          <w:sz w:val="24"/>
          <w:szCs w:val="24"/>
          <w:lang w:eastAsia="es-ES"/>
        </w:rPr>
        <w:t xml:space="preserve"> empresa trabaja principalmente con el ERP de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Tipos de servicio que ofrece la consultoría están especializados en Optimización de procesos, reingeniería de procesos, fusiones entre organizaciones y </w:t>
      </w:r>
      <w:proofErr w:type="spellStart"/>
      <w:r w:rsidRPr="00721BD8">
        <w:rPr>
          <w:rFonts w:eastAsia="Times New Roman" w:cstheme="minorHAnsi"/>
          <w:sz w:val="24"/>
          <w:szCs w:val="24"/>
          <w:lang w:eastAsia="es-ES"/>
        </w:rPr>
        <w:t>Scorecard</w:t>
      </w:r>
      <w:proofErr w:type="spellEnd"/>
      <w:r w:rsidRPr="00721BD8">
        <w:rPr>
          <w:rFonts w:eastAsia="Times New Roman" w:cstheme="minorHAnsi"/>
          <w:sz w:val="24"/>
          <w:szCs w:val="24"/>
          <w:lang w:eastAsia="es-ES"/>
        </w:rPr>
        <w:t xml:space="preserve"> de procesos.</w:t>
      </w:r>
    </w:p>
    <w:p w14:paraId="04EDA597" w14:textId="77777777" w:rsidR="00AE3DD1" w:rsidRPr="00721BD8" w:rsidRDefault="00AE3DD1" w:rsidP="00265294">
      <w:pPr>
        <w:pStyle w:val="Prrafodelista"/>
        <w:numPr>
          <w:ilvl w:val="0"/>
          <w:numId w:val="1"/>
        </w:numPr>
        <w:jc w:val="both"/>
        <w:rPr>
          <w:rFonts w:eastAsia="Times New Roman" w:cstheme="minorHAnsi"/>
          <w:sz w:val="24"/>
          <w:szCs w:val="24"/>
          <w:lang w:eastAsia="es-ES"/>
        </w:rPr>
      </w:pPr>
      <w:proofErr w:type="spellStart"/>
      <w:r w:rsidRPr="00721BD8">
        <w:rPr>
          <w:rFonts w:eastAsia="Times New Roman" w:cstheme="minorHAnsi"/>
          <w:sz w:val="24"/>
          <w:szCs w:val="24"/>
          <w:lang w:eastAsia="es-ES"/>
        </w:rPr>
        <w:t>Datalife</w:t>
      </w:r>
      <w:proofErr w:type="spellEnd"/>
      <w:r w:rsidRPr="00721BD8">
        <w:rPr>
          <w:rFonts w:eastAsia="Times New Roman" w:cstheme="minorHAnsi"/>
          <w:sz w:val="24"/>
          <w:szCs w:val="24"/>
          <w:lang w:eastAsia="es-ES"/>
        </w:rPr>
        <w:t xml:space="preserve"> aplican ingeniería para conseguir dar a sus clientes un servicio que les permita alcanzar sus objetivos. </w:t>
      </w:r>
    </w:p>
    <w:p w14:paraId="2BF6367F" w14:textId="77777777" w:rsidR="00AE3DD1" w:rsidRPr="00721BD8" w:rsidRDefault="00AE3DD1" w:rsidP="00265294">
      <w:pPr>
        <w:pStyle w:val="Prrafodelista"/>
        <w:numPr>
          <w:ilvl w:val="0"/>
          <w:numId w:val="1"/>
        </w:numPr>
        <w:jc w:val="both"/>
        <w:rPr>
          <w:rFonts w:eastAsia="Times New Roman" w:cstheme="minorHAnsi"/>
          <w:sz w:val="24"/>
          <w:szCs w:val="24"/>
          <w:lang w:eastAsia="es-ES"/>
        </w:rPr>
      </w:pPr>
      <w:r w:rsidRPr="00721BD8">
        <w:rPr>
          <w:rFonts w:eastAsia="Times New Roman" w:cstheme="minorHAnsi"/>
          <w:sz w:val="24"/>
          <w:szCs w:val="24"/>
          <w:lang w:eastAsia="es-ES"/>
        </w:rPr>
        <w:t>Ayudan a establecer objetivos realistas y el alcance de la solución.</w:t>
      </w:r>
    </w:p>
    <w:p w14:paraId="1F957929" w14:textId="77777777" w:rsidR="00AE3DD1" w:rsidRPr="00721BD8" w:rsidRDefault="00AE3DD1" w:rsidP="00265294">
      <w:pPr>
        <w:pStyle w:val="Prrafodelista"/>
        <w:numPr>
          <w:ilvl w:val="0"/>
          <w:numId w:val="1"/>
        </w:numPr>
        <w:jc w:val="both"/>
        <w:rPr>
          <w:rFonts w:eastAsia="Times New Roman" w:cstheme="minorHAnsi"/>
          <w:sz w:val="24"/>
          <w:szCs w:val="24"/>
          <w:lang w:eastAsia="es-ES"/>
        </w:rPr>
      </w:pPr>
      <w:r w:rsidRPr="00721BD8">
        <w:rPr>
          <w:rFonts w:eastAsia="Times New Roman" w:cstheme="minorHAnsi"/>
          <w:sz w:val="24"/>
          <w:szCs w:val="24"/>
          <w:lang w:eastAsia="es-ES"/>
        </w:rPr>
        <w:t>Buscan y encuentran la solución a las deficiencias de la empresa.</w:t>
      </w:r>
    </w:p>
    <w:p w14:paraId="4455D743" w14:textId="77777777" w:rsidR="00AE3DD1" w:rsidRPr="00721BD8" w:rsidRDefault="00AE3DD1" w:rsidP="00265294">
      <w:pPr>
        <w:pStyle w:val="Prrafodelista"/>
        <w:numPr>
          <w:ilvl w:val="0"/>
          <w:numId w:val="1"/>
        </w:numPr>
        <w:jc w:val="both"/>
        <w:rPr>
          <w:rFonts w:eastAsia="Times New Roman" w:cstheme="minorHAnsi"/>
          <w:sz w:val="24"/>
          <w:szCs w:val="24"/>
          <w:lang w:eastAsia="es-ES"/>
        </w:rPr>
      </w:pPr>
      <w:r w:rsidRPr="00721BD8">
        <w:rPr>
          <w:rFonts w:eastAsia="Times New Roman" w:cstheme="minorHAnsi"/>
          <w:sz w:val="24"/>
          <w:szCs w:val="24"/>
          <w:lang w:eastAsia="es-ES"/>
        </w:rPr>
        <w:t>Ofrecen un producto final enfocado a las necesidades de la empresa.</w:t>
      </w:r>
    </w:p>
    <w:p w14:paraId="2C2FF61D" w14:textId="328B5275" w:rsidR="00AE3DD1" w:rsidRDefault="00AE3DD1" w:rsidP="00680765">
      <w:pPr>
        <w:jc w:val="both"/>
        <w:rPr>
          <w:rFonts w:eastAsia="Times New Roman" w:cstheme="minorHAnsi"/>
          <w:sz w:val="24"/>
          <w:szCs w:val="24"/>
          <w:lang w:eastAsia="es-ES"/>
        </w:rPr>
      </w:pPr>
      <w:proofErr w:type="spellStart"/>
      <w:r w:rsidRPr="00721BD8">
        <w:rPr>
          <w:rFonts w:eastAsia="Times New Roman" w:cstheme="minorHAnsi"/>
          <w:sz w:val="24"/>
          <w:szCs w:val="24"/>
          <w:lang w:eastAsia="es-ES"/>
        </w:rPr>
        <w:t>Datalife</w:t>
      </w:r>
      <w:proofErr w:type="spellEnd"/>
      <w:r w:rsidRPr="00721BD8">
        <w:rPr>
          <w:rFonts w:eastAsia="Times New Roman" w:cstheme="minorHAnsi"/>
          <w:sz w:val="24"/>
          <w:szCs w:val="24"/>
          <w:lang w:eastAsia="es-ES"/>
        </w:rPr>
        <w:t xml:space="preserve"> se encuentran especializados en el sector agroalimentario y están localizados en Murcia</w:t>
      </w:r>
      <w:r w:rsidR="00A951E5">
        <w:rPr>
          <w:rFonts w:eastAsia="Times New Roman" w:cstheme="minorHAnsi"/>
          <w:sz w:val="24"/>
          <w:szCs w:val="24"/>
          <w:lang w:eastAsia="es-ES"/>
        </w:rPr>
        <w:t>.</w:t>
      </w:r>
    </w:p>
    <w:p w14:paraId="25E723E1" w14:textId="0A754383" w:rsidR="00A951E5" w:rsidRDefault="005D1B22" w:rsidP="00A951E5">
      <w:pPr>
        <w:jc w:val="center"/>
        <w:rPr>
          <w:rFonts w:eastAsia="Times New Roman" w:cstheme="minorHAnsi"/>
          <w:sz w:val="24"/>
          <w:szCs w:val="24"/>
          <w:lang w:eastAsia="es-ES"/>
        </w:rPr>
      </w:pPr>
      <w:hyperlink r:id="rId45" w:history="1">
        <w:r w:rsidR="00A951E5" w:rsidRPr="00A951E5">
          <w:rPr>
            <w:rStyle w:val="Hipervnculo"/>
            <w:rFonts w:eastAsia="Times New Roman" w:cstheme="minorHAnsi"/>
            <w:color w:val="auto"/>
            <w:sz w:val="24"/>
            <w:szCs w:val="24"/>
            <w:lang w:eastAsia="es-ES"/>
          </w:rPr>
          <w:t>https://datalifeit.es/</w:t>
        </w:r>
      </w:hyperlink>
    </w:p>
    <w:p w14:paraId="5F74137A" w14:textId="77777777" w:rsidR="00A951E5" w:rsidRPr="00A951E5" w:rsidRDefault="00A951E5" w:rsidP="00A951E5">
      <w:pPr>
        <w:jc w:val="center"/>
        <w:rPr>
          <w:rFonts w:eastAsia="Times New Roman" w:cstheme="minorHAnsi"/>
          <w:sz w:val="4"/>
          <w:szCs w:val="4"/>
          <w:lang w:eastAsia="es-ES"/>
        </w:rPr>
      </w:pPr>
    </w:p>
    <w:p w14:paraId="20F2D139" w14:textId="18BAD077" w:rsidR="00AE3DD1" w:rsidRPr="00721BD8" w:rsidRDefault="00FA27E1" w:rsidP="00FA27E1">
      <w:pPr>
        <w:pStyle w:val="Ttulo3"/>
        <w:ind w:left="426" w:firstLine="708"/>
      </w:pPr>
      <w:bookmarkStart w:id="17" w:name="_Toc58616263"/>
      <w:r>
        <w:t xml:space="preserve">2.2.6. </w:t>
      </w:r>
      <w:r w:rsidR="00AE3DD1" w:rsidRPr="00721BD8">
        <w:t>Coste aproximado de la implantación.</w:t>
      </w:r>
      <w:bookmarkEnd w:id="17"/>
    </w:p>
    <w:p w14:paraId="2DE9599B" w14:textId="77777777" w:rsidR="00AE3DD1" w:rsidRPr="00A951E5" w:rsidRDefault="00AE3DD1" w:rsidP="00A951E5">
      <w:pPr>
        <w:jc w:val="both"/>
        <w:rPr>
          <w:rFonts w:eastAsia="Times New Roman" w:cstheme="minorHAnsi"/>
          <w:sz w:val="24"/>
          <w:szCs w:val="24"/>
          <w:lang w:eastAsia="es-ES"/>
        </w:rPr>
      </w:pPr>
      <w:r w:rsidRPr="00A951E5">
        <w:rPr>
          <w:rFonts w:eastAsia="Times New Roman" w:cstheme="minorHAnsi"/>
          <w:sz w:val="24"/>
          <w:szCs w:val="24"/>
          <w:lang w:eastAsia="es-ES"/>
        </w:rPr>
        <w:t xml:space="preserve">No hay tarifas de licencia para </w:t>
      </w:r>
      <w:proofErr w:type="spellStart"/>
      <w:r w:rsidRPr="00A951E5">
        <w:rPr>
          <w:rFonts w:eastAsia="Times New Roman" w:cstheme="minorHAnsi"/>
          <w:sz w:val="24"/>
          <w:szCs w:val="24"/>
          <w:lang w:eastAsia="es-ES"/>
        </w:rPr>
        <w:t>Tryton</w:t>
      </w:r>
      <w:proofErr w:type="spellEnd"/>
      <w:r w:rsidRPr="00A951E5">
        <w:rPr>
          <w:rFonts w:eastAsia="Times New Roman" w:cstheme="minorHAnsi"/>
          <w:sz w:val="24"/>
          <w:szCs w:val="24"/>
          <w:lang w:eastAsia="es-ES"/>
        </w:rPr>
        <w:t xml:space="preserve">, lo que reduce el costo anual a cero, esto ayuda a que la implantación del software de código abierto </w:t>
      </w:r>
      <w:proofErr w:type="spellStart"/>
      <w:r w:rsidRPr="00A951E5">
        <w:rPr>
          <w:rFonts w:eastAsia="Times New Roman" w:cstheme="minorHAnsi"/>
          <w:sz w:val="24"/>
          <w:szCs w:val="24"/>
          <w:lang w:eastAsia="es-ES"/>
        </w:rPr>
        <w:t>Tryton</w:t>
      </w:r>
      <w:proofErr w:type="spellEnd"/>
      <w:r w:rsidRPr="00A951E5">
        <w:rPr>
          <w:rFonts w:eastAsia="Times New Roman" w:cstheme="minorHAnsi"/>
          <w:sz w:val="24"/>
          <w:szCs w:val="24"/>
          <w:lang w:eastAsia="es-ES"/>
        </w:rPr>
        <w:t>, su empresa puede reducir los gastos gracias a menores costes de hardware, menores costes para cambiar y adaptar sus procesos automatizados… En definitiva, crecimiento de ingresos y ganancias.</w:t>
      </w:r>
    </w:p>
    <w:p w14:paraId="09EF810D" w14:textId="21C19599" w:rsidR="00AE3DD1" w:rsidRPr="00FA27E1" w:rsidRDefault="00FA27E1" w:rsidP="00FA27E1">
      <w:pPr>
        <w:pStyle w:val="Ttulo3"/>
        <w:ind w:left="426" w:firstLine="708"/>
      </w:pPr>
      <w:bookmarkStart w:id="18" w:name="_Toc58616264"/>
      <w:r>
        <w:t>2.2.7. Ventajas</w:t>
      </w:r>
      <w:bookmarkEnd w:id="18"/>
    </w:p>
    <w:p w14:paraId="7C9E72D0" w14:textId="77777777" w:rsidR="00AE3DD1" w:rsidRPr="00721BD8" w:rsidRDefault="00AE3DD1" w:rsidP="00265294">
      <w:pPr>
        <w:pStyle w:val="Prrafodelista"/>
        <w:numPr>
          <w:ilvl w:val="0"/>
          <w:numId w:val="1"/>
        </w:numPr>
        <w:jc w:val="both"/>
        <w:rPr>
          <w:rFonts w:eastAsia="Times New Roman" w:cstheme="minorHAnsi"/>
          <w:sz w:val="24"/>
          <w:szCs w:val="24"/>
          <w:lang w:eastAsia="es-ES"/>
        </w:rPr>
      </w:pPr>
      <w:r w:rsidRPr="00721BD8">
        <w:rPr>
          <w:rFonts w:eastAsia="Times New Roman" w:cstheme="minorHAnsi"/>
          <w:sz w:val="24"/>
          <w:szCs w:val="24"/>
          <w:lang w:eastAsia="es-ES"/>
        </w:rPr>
        <w:t xml:space="preserve">Algunas de las mejores cosas que ofrece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son:</w:t>
      </w:r>
    </w:p>
    <w:p w14:paraId="65A7989C" w14:textId="77777777" w:rsidR="00AE3DD1" w:rsidRPr="00A951E5" w:rsidRDefault="00AE3DD1" w:rsidP="00680765">
      <w:pPr>
        <w:pStyle w:val="Prrafodelista"/>
        <w:ind w:left="787"/>
        <w:jc w:val="both"/>
        <w:rPr>
          <w:rFonts w:eastAsia="Times New Roman" w:cstheme="minorHAnsi"/>
          <w:sz w:val="6"/>
          <w:szCs w:val="6"/>
          <w:lang w:eastAsia="es-ES"/>
        </w:rPr>
      </w:pPr>
    </w:p>
    <w:p w14:paraId="69968D09" w14:textId="77777777" w:rsidR="00AE3DD1" w:rsidRPr="00721BD8" w:rsidRDefault="00AE3DD1" w:rsidP="00265294">
      <w:pPr>
        <w:pStyle w:val="Prrafodelista"/>
        <w:numPr>
          <w:ilvl w:val="1"/>
          <w:numId w:val="1"/>
        </w:numPr>
        <w:jc w:val="both"/>
        <w:rPr>
          <w:rFonts w:eastAsia="Times New Roman" w:cstheme="minorHAnsi"/>
          <w:sz w:val="24"/>
          <w:szCs w:val="24"/>
          <w:lang w:eastAsia="es-ES"/>
        </w:rPr>
      </w:pPr>
      <w:r w:rsidRPr="00721BD8">
        <w:rPr>
          <w:rFonts w:eastAsia="Times New Roman" w:cstheme="minorHAnsi"/>
          <w:sz w:val="24"/>
          <w:szCs w:val="24"/>
          <w:lang w:eastAsia="es-ES"/>
        </w:rPr>
        <w:t>Es muy flexible y adaptable a necesidades.</w:t>
      </w:r>
    </w:p>
    <w:p w14:paraId="4FAD6F7B" w14:textId="77777777" w:rsidR="00AE3DD1" w:rsidRPr="00721BD8" w:rsidRDefault="00AE3DD1" w:rsidP="00265294">
      <w:pPr>
        <w:pStyle w:val="Prrafodelista"/>
        <w:numPr>
          <w:ilvl w:val="1"/>
          <w:numId w:val="1"/>
        </w:numPr>
        <w:jc w:val="both"/>
        <w:rPr>
          <w:rFonts w:eastAsia="Times New Roman" w:cstheme="minorHAnsi"/>
          <w:sz w:val="24"/>
          <w:szCs w:val="24"/>
          <w:lang w:eastAsia="es-ES"/>
        </w:rPr>
      </w:pPr>
      <w:r w:rsidRPr="00721BD8">
        <w:rPr>
          <w:rFonts w:eastAsia="Times New Roman" w:cstheme="minorHAnsi"/>
          <w:sz w:val="24"/>
          <w:szCs w:val="24"/>
          <w:lang w:eastAsia="es-ES"/>
        </w:rPr>
        <w:t>Modular, solo gastas lo que necesitas.</w:t>
      </w:r>
    </w:p>
    <w:p w14:paraId="4B9A9A06" w14:textId="77777777" w:rsidR="00AE3DD1" w:rsidRPr="00721BD8" w:rsidRDefault="00AE3DD1" w:rsidP="00265294">
      <w:pPr>
        <w:pStyle w:val="Prrafodelista"/>
        <w:numPr>
          <w:ilvl w:val="1"/>
          <w:numId w:val="1"/>
        </w:numPr>
        <w:jc w:val="both"/>
        <w:rPr>
          <w:rFonts w:eastAsia="Times New Roman" w:cstheme="minorHAnsi"/>
          <w:sz w:val="24"/>
          <w:szCs w:val="24"/>
          <w:lang w:eastAsia="es-ES"/>
        </w:rPr>
      </w:pPr>
      <w:r w:rsidRPr="00721BD8">
        <w:rPr>
          <w:rFonts w:eastAsia="Times New Roman" w:cstheme="minorHAnsi"/>
          <w:sz w:val="24"/>
          <w:szCs w:val="24"/>
          <w:lang w:eastAsia="es-ES"/>
        </w:rPr>
        <w:t>Código abierto según la GPL.</w:t>
      </w:r>
    </w:p>
    <w:p w14:paraId="0513B7F1" w14:textId="77777777" w:rsidR="00AE3DD1" w:rsidRPr="00721BD8" w:rsidRDefault="00AE3DD1" w:rsidP="00265294">
      <w:pPr>
        <w:pStyle w:val="Prrafodelista"/>
        <w:numPr>
          <w:ilvl w:val="1"/>
          <w:numId w:val="1"/>
        </w:numPr>
        <w:jc w:val="both"/>
        <w:rPr>
          <w:rFonts w:eastAsia="Times New Roman" w:cstheme="minorHAnsi"/>
          <w:sz w:val="24"/>
          <w:szCs w:val="24"/>
          <w:lang w:eastAsia="es-ES"/>
        </w:rPr>
      </w:pPr>
      <w:r w:rsidRPr="00721BD8">
        <w:rPr>
          <w:rFonts w:eastAsia="Times New Roman" w:cstheme="minorHAnsi"/>
          <w:sz w:val="24"/>
          <w:szCs w:val="24"/>
          <w:lang w:eastAsia="es-ES"/>
        </w:rPr>
        <w:t>Multiplataforma y clientes pueden conectarse por interfaz web.</w:t>
      </w:r>
    </w:p>
    <w:p w14:paraId="60845145" w14:textId="77777777" w:rsidR="00AE3DD1" w:rsidRPr="00721BD8" w:rsidRDefault="00AE3DD1" w:rsidP="00265294">
      <w:pPr>
        <w:pStyle w:val="Prrafodelista"/>
        <w:numPr>
          <w:ilvl w:val="1"/>
          <w:numId w:val="1"/>
        </w:numPr>
        <w:jc w:val="both"/>
        <w:rPr>
          <w:rFonts w:eastAsia="Times New Roman" w:cstheme="minorHAnsi"/>
          <w:sz w:val="24"/>
          <w:szCs w:val="24"/>
          <w:lang w:eastAsia="es-ES"/>
        </w:rPr>
      </w:pPr>
      <w:r w:rsidRPr="00721BD8">
        <w:rPr>
          <w:rFonts w:eastAsia="Times New Roman" w:cstheme="minorHAnsi"/>
          <w:sz w:val="24"/>
          <w:szCs w:val="24"/>
          <w:lang w:eastAsia="es-ES"/>
        </w:rPr>
        <w:t>Multilenguaje.</w:t>
      </w:r>
    </w:p>
    <w:p w14:paraId="4F2EB129" w14:textId="77777777" w:rsidR="00AE3DD1" w:rsidRPr="00721BD8" w:rsidRDefault="00AE3DD1" w:rsidP="00265294">
      <w:pPr>
        <w:pStyle w:val="Prrafodelista"/>
        <w:numPr>
          <w:ilvl w:val="1"/>
          <w:numId w:val="1"/>
        </w:numPr>
        <w:jc w:val="both"/>
        <w:rPr>
          <w:rFonts w:eastAsia="Times New Roman" w:cstheme="minorHAnsi"/>
          <w:sz w:val="24"/>
          <w:szCs w:val="24"/>
          <w:u w:val="single"/>
          <w:lang w:eastAsia="es-ES"/>
        </w:rPr>
      </w:pPr>
      <w:r w:rsidRPr="00721BD8">
        <w:rPr>
          <w:rFonts w:eastAsia="Times New Roman" w:cstheme="minorHAnsi"/>
          <w:sz w:val="24"/>
          <w:szCs w:val="24"/>
          <w:lang w:eastAsia="es-ES"/>
        </w:rPr>
        <w:t xml:space="preserve">Combinación con DB </w:t>
      </w:r>
      <w:proofErr w:type="spellStart"/>
      <w:r w:rsidRPr="00721BD8">
        <w:rPr>
          <w:rFonts w:eastAsia="Times New Roman" w:cstheme="minorHAnsi"/>
          <w:sz w:val="24"/>
          <w:szCs w:val="24"/>
          <w:lang w:eastAsia="es-ES"/>
        </w:rPr>
        <w:t>PostreSQL</w:t>
      </w:r>
      <w:proofErr w:type="spellEnd"/>
      <w:r w:rsidRPr="00721BD8">
        <w:rPr>
          <w:rFonts w:eastAsia="Times New Roman" w:cstheme="minorHAnsi"/>
          <w:sz w:val="24"/>
          <w:szCs w:val="24"/>
          <w:lang w:eastAsia="es-ES"/>
        </w:rPr>
        <w:t>.</w:t>
      </w:r>
    </w:p>
    <w:p w14:paraId="4D4F5DB7" w14:textId="77777777" w:rsidR="00DC6C4B" w:rsidRDefault="00AE3DD1" w:rsidP="00265294">
      <w:pPr>
        <w:pStyle w:val="Prrafodelista"/>
        <w:numPr>
          <w:ilvl w:val="1"/>
          <w:numId w:val="1"/>
        </w:numPr>
        <w:jc w:val="both"/>
        <w:rPr>
          <w:rFonts w:eastAsia="Times New Roman" w:cstheme="minorHAnsi"/>
          <w:sz w:val="24"/>
          <w:szCs w:val="24"/>
          <w:lang w:eastAsia="es-ES"/>
        </w:rPr>
      </w:pPr>
      <w:r w:rsidRPr="00721BD8">
        <w:rPr>
          <w:rFonts w:eastAsia="Times New Roman" w:cstheme="minorHAnsi"/>
          <w:sz w:val="24"/>
          <w:szCs w:val="24"/>
          <w:lang w:eastAsia="es-ES"/>
        </w:rPr>
        <w:t>Interfaz intuitiva y fácil de usar.</w:t>
      </w:r>
    </w:p>
    <w:p w14:paraId="390DB4F8" w14:textId="77777777" w:rsidR="00FA27E1" w:rsidRPr="00721BD8" w:rsidRDefault="00FA27E1" w:rsidP="00FA27E1">
      <w:pPr>
        <w:pStyle w:val="Prrafodelista"/>
        <w:ind w:left="1507"/>
        <w:jc w:val="both"/>
        <w:rPr>
          <w:rFonts w:eastAsia="Times New Roman" w:cstheme="minorHAnsi"/>
          <w:sz w:val="24"/>
          <w:szCs w:val="24"/>
          <w:lang w:eastAsia="es-ES"/>
        </w:rPr>
      </w:pPr>
    </w:p>
    <w:p w14:paraId="2348153F" w14:textId="39768222" w:rsidR="002D3ABA" w:rsidRPr="00721BD8" w:rsidRDefault="00A951E5" w:rsidP="00DD5B45">
      <w:pPr>
        <w:pStyle w:val="Ttulo2"/>
        <w:rPr>
          <w:rFonts w:eastAsia="Times New Roman"/>
          <w:lang w:eastAsia="es-ES"/>
        </w:rPr>
      </w:pPr>
      <w:r>
        <w:rPr>
          <w:rFonts w:eastAsia="Times New Roman"/>
          <w:lang w:eastAsia="es-ES"/>
        </w:rPr>
        <w:lastRenderedPageBreak/>
        <w:t xml:space="preserve"> </w:t>
      </w:r>
      <w:r w:rsidR="00DD5B45">
        <w:rPr>
          <w:rFonts w:eastAsia="Times New Roman"/>
          <w:lang w:eastAsia="es-ES"/>
        </w:rPr>
        <w:tab/>
      </w:r>
      <w:r w:rsidR="00DD5B45">
        <w:rPr>
          <w:rFonts w:eastAsia="Times New Roman"/>
          <w:lang w:eastAsia="es-ES"/>
        </w:rPr>
        <w:tab/>
      </w:r>
      <w:bookmarkStart w:id="19" w:name="_Toc58616265"/>
      <w:r w:rsidR="00DD5B45">
        <w:rPr>
          <w:rFonts w:eastAsia="Times New Roman"/>
          <w:lang w:eastAsia="es-ES"/>
        </w:rPr>
        <w:t xml:space="preserve">2.3. </w:t>
      </w:r>
      <w:r w:rsidR="002D3ABA" w:rsidRPr="00721BD8">
        <w:rPr>
          <w:rFonts w:eastAsia="Times New Roman"/>
          <w:lang w:eastAsia="es-ES"/>
        </w:rPr>
        <w:t>Microsoft Dynamics Business Central</w:t>
      </w:r>
      <w:bookmarkEnd w:id="19"/>
    </w:p>
    <w:p w14:paraId="1F63C703" w14:textId="77777777" w:rsidR="00D33A82" w:rsidRPr="00721BD8" w:rsidRDefault="00D33A82" w:rsidP="00680765">
      <w:pPr>
        <w:pStyle w:val="Prrafodelista"/>
        <w:spacing w:after="0" w:line="240" w:lineRule="auto"/>
        <w:ind w:left="1428"/>
        <w:jc w:val="both"/>
        <w:rPr>
          <w:rFonts w:eastAsia="Times New Roman" w:cstheme="minorHAnsi"/>
          <w:b/>
          <w:sz w:val="24"/>
          <w:szCs w:val="24"/>
          <w:lang w:eastAsia="es-ES"/>
        </w:rPr>
      </w:pPr>
    </w:p>
    <w:p w14:paraId="51D68F9C" w14:textId="6DE06448" w:rsidR="002D3ABA" w:rsidRPr="00721BD8" w:rsidRDefault="002D3ABA" w:rsidP="00DD5B45">
      <w:pPr>
        <w:pStyle w:val="Ttulo3"/>
        <w:ind w:left="567" w:firstLine="567"/>
      </w:pPr>
      <w:r w:rsidRPr="00721BD8">
        <w:t> </w:t>
      </w:r>
      <w:r w:rsidR="00DD5B45">
        <w:tab/>
      </w:r>
      <w:r w:rsidR="00DD5B45">
        <w:tab/>
      </w:r>
      <w:bookmarkStart w:id="20" w:name="_Toc58616266"/>
      <w:r w:rsidR="00DD5B45">
        <w:t xml:space="preserve">2.3.1. </w:t>
      </w:r>
      <w:r w:rsidRPr="00721BD8">
        <w:t>Descripción básica:</w:t>
      </w:r>
      <w:bookmarkEnd w:id="20"/>
    </w:p>
    <w:p w14:paraId="2F50457D" w14:textId="77777777" w:rsidR="002D3ABA" w:rsidRPr="00721BD8" w:rsidRDefault="002D3ABA" w:rsidP="00680765">
      <w:pPr>
        <w:spacing w:after="0" w:line="240" w:lineRule="auto"/>
        <w:jc w:val="both"/>
        <w:rPr>
          <w:rFonts w:eastAsia="Times New Roman" w:cstheme="minorHAnsi"/>
          <w:b/>
          <w:sz w:val="24"/>
          <w:szCs w:val="24"/>
          <w:lang w:eastAsia="es-ES"/>
        </w:rPr>
      </w:pPr>
    </w:p>
    <w:p w14:paraId="3586A2E1" w14:textId="77777777" w:rsidR="002D3ABA" w:rsidRPr="00721BD8" w:rsidRDefault="00F92C38" w:rsidP="00680765">
      <w:pPr>
        <w:spacing w:after="0" w:line="240" w:lineRule="auto"/>
        <w:jc w:val="both"/>
        <w:rPr>
          <w:rFonts w:eastAsia="Times New Roman" w:cstheme="minorHAnsi"/>
          <w:sz w:val="24"/>
          <w:szCs w:val="24"/>
          <w:lang w:eastAsia="es-ES"/>
        </w:rPr>
      </w:pPr>
      <w:r w:rsidRPr="00721BD8">
        <w:rPr>
          <w:rFonts w:eastAsia="Times New Roman" w:cstheme="minorHAnsi"/>
          <w:sz w:val="24"/>
          <w:szCs w:val="24"/>
          <w:lang w:eastAsia="es-ES"/>
        </w:rPr>
        <w:t xml:space="preserve">Business Central es una solución de administración empresarial que automatiza y optimiza los procesos empresariales y ayuda a administrar la empresa. Gracias a su gran adaptabilidad y variedad de funciones, Business Central permite a las empresas administrar su negocio, incluidas las áreas de finanzas, fabricación, ventas, </w:t>
      </w:r>
      <w:proofErr w:type="spellStart"/>
      <w:r w:rsidRPr="00721BD8">
        <w:rPr>
          <w:rFonts w:eastAsia="Times New Roman" w:cstheme="minorHAnsi"/>
          <w:sz w:val="24"/>
          <w:szCs w:val="24"/>
          <w:lang w:eastAsia="es-ES"/>
        </w:rPr>
        <w:t>envios</w:t>
      </w:r>
      <w:proofErr w:type="spellEnd"/>
      <w:r w:rsidRPr="00721BD8">
        <w:rPr>
          <w:rFonts w:eastAsia="Times New Roman" w:cstheme="minorHAnsi"/>
          <w:sz w:val="24"/>
          <w:szCs w:val="24"/>
          <w:lang w:eastAsia="es-ES"/>
        </w:rPr>
        <w:t>, administración de proyectos, servicios, etc. Las organizaciones también pueden agregar fácilmente funcionalidades relevantes para la región de operación que, al ser personalizadas, ofrecen asistencia incluso a las industrias más especializadas.</w:t>
      </w:r>
    </w:p>
    <w:p w14:paraId="09235CBF" w14:textId="77777777" w:rsidR="00DC6C4B" w:rsidRPr="00721BD8" w:rsidRDefault="00DC6C4B" w:rsidP="00680765">
      <w:pPr>
        <w:jc w:val="both"/>
        <w:rPr>
          <w:rFonts w:eastAsia="Times New Roman" w:cstheme="minorHAnsi"/>
          <w:b/>
          <w:sz w:val="24"/>
          <w:szCs w:val="24"/>
          <w:lang w:eastAsia="es-ES"/>
        </w:rPr>
      </w:pPr>
    </w:p>
    <w:p w14:paraId="586EDBC2" w14:textId="1ABD4C82" w:rsidR="00A951E5" w:rsidRDefault="00DD5B45" w:rsidP="00DD5B45">
      <w:pPr>
        <w:pStyle w:val="Ttulo3"/>
        <w:ind w:left="1557" w:firstLine="567"/>
      </w:pPr>
      <w:bookmarkStart w:id="21" w:name="_Toc58616267"/>
      <w:r>
        <w:t xml:space="preserve">2.3.2. </w:t>
      </w:r>
      <w:r w:rsidR="00F92C38" w:rsidRPr="00721BD8">
        <w:t>En</w:t>
      </w:r>
      <w:r w:rsidR="00FA27E1">
        <w:t>torno de usuario y arquitectura</w:t>
      </w:r>
      <w:bookmarkEnd w:id="21"/>
    </w:p>
    <w:p w14:paraId="060661BB" w14:textId="77777777" w:rsidR="00F92C38" w:rsidRPr="00721BD8" w:rsidRDefault="00F92C38" w:rsidP="00680765">
      <w:pPr>
        <w:spacing w:before="240" w:after="240" w:line="240" w:lineRule="auto"/>
        <w:jc w:val="both"/>
        <w:rPr>
          <w:rFonts w:eastAsia="Times New Roman" w:cstheme="minorHAnsi"/>
          <w:sz w:val="24"/>
          <w:szCs w:val="24"/>
          <w:lang w:eastAsia="es-ES"/>
        </w:rPr>
      </w:pPr>
      <w:r w:rsidRPr="00721BD8">
        <w:rPr>
          <w:rFonts w:eastAsia="Times New Roman" w:cstheme="minorHAnsi"/>
          <w:sz w:val="24"/>
          <w:szCs w:val="24"/>
          <w:lang w:eastAsia="es-ES"/>
        </w:rPr>
        <w:t>Microsoft Dynamics Business Central es un software multicapa, lo que significa que la ejecución es realizada por distintos componentes de software, que en este caso son:</w:t>
      </w:r>
    </w:p>
    <w:p w14:paraId="3DDFED58" w14:textId="77777777" w:rsidR="00F92C38" w:rsidRPr="00721BD8" w:rsidRDefault="00F92C38" w:rsidP="00265294">
      <w:pPr>
        <w:numPr>
          <w:ilvl w:val="0"/>
          <w:numId w:val="2"/>
        </w:numPr>
        <w:spacing w:before="240"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 xml:space="preserve">El servidor de base de datos para almacenar la </w:t>
      </w:r>
      <w:r w:rsidRPr="00721BD8">
        <w:rPr>
          <w:rFonts w:eastAsia="Times New Roman" w:cstheme="minorHAnsi"/>
          <w:sz w:val="24"/>
          <w:szCs w:val="24"/>
          <w:lang w:eastAsia="es-ES"/>
        </w:rPr>
        <w:t>información</w:t>
      </w:r>
      <w:r w:rsidRPr="00721BD8">
        <w:rPr>
          <w:rFonts w:eastAsia="Times New Roman" w:cstheme="minorHAnsi"/>
          <w:color w:val="202122"/>
          <w:sz w:val="24"/>
          <w:szCs w:val="24"/>
          <w:lang w:eastAsia="es-ES"/>
        </w:rPr>
        <w:t>:</w:t>
      </w:r>
    </w:p>
    <w:p w14:paraId="52A11B77" w14:textId="3F2D246D" w:rsidR="00F92C38" w:rsidRDefault="00F92C38" w:rsidP="00265294">
      <w:pPr>
        <w:numPr>
          <w:ilvl w:val="1"/>
          <w:numId w:val="2"/>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Dynamics NAV utiliza únicamente Microsoft SQL Server.</w:t>
      </w:r>
      <w:r w:rsidRPr="00721BD8">
        <w:rPr>
          <w:rFonts w:eastAsia="Times New Roman" w:cstheme="minorHAnsi"/>
          <w:color w:val="000000"/>
          <w:sz w:val="24"/>
          <w:szCs w:val="24"/>
          <w:lang w:eastAsia="es-ES"/>
        </w:rPr>
        <w:t xml:space="preserve"> </w:t>
      </w:r>
      <w:r w:rsidRPr="00721BD8">
        <w:rPr>
          <w:rFonts w:eastAsia="Times New Roman" w:cstheme="minorHAnsi"/>
          <w:color w:val="000000"/>
          <w:sz w:val="24"/>
          <w:szCs w:val="24"/>
          <w:lang w:eastAsia="es-ES"/>
        </w:rPr>
        <w:tab/>
      </w:r>
    </w:p>
    <w:p w14:paraId="41DB416A" w14:textId="77777777" w:rsidR="00A951E5" w:rsidRPr="00721BD8" w:rsidRDefault="00A951E5" w:rsidP="00A951E5">
      <w:pPr>
        <w:spacing w:after="0" w:line="240" w:lineRule="auto"/>
        <w:ind w:left="1440"/>
        <w:jc w:val="both"/>
        <w:textAlignment w:val="baseline"/>
        <w:rPr>
          <w:rFonts w:eastAsia="Times New Roman" w:cstheme="minorHAnsi"/>
          <w:color w:val="000000"/>
          <w:sz w:val="24"/>
          <w:szCs w:val="24"/>
          <w:lang w:eastAsia="es-ES"/>
        </w:rPr>
      </w:pPr>
    </w:p>
    <w:p w14:paraId="09A77D8C" w14:textId="77777777" w:rsidR="00F92C38" w:rsidRPr="00721BD8" w:rsidRDefault="00F92C38" w:rsidP="00265294">
      <w:pPr>
        <w:numPr>
          <w:ilvl w:val="0"/>
          <w:numId w:val="2"/>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El servidor de aplicaciones que trata los datos aplicando lógica y reglas de negocio. </w:t>
      </w:r>
    </w:p>
    <w:p w14:paraId="79882B1D" w14:textId="136954DB" w:rsidR="00F92C38" w:rsidRPr="00A951E5" w:rsidRDefault="00F92C38" w:rsidP="00265294">
      <w:pPr>
        <w:numPr>
          <w:ilvl w:val="1"/>
          <w:numId w:val="2"/>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 xml:space="preserve">Dynamics </w:t>
      </w:r>
      <w:r w:rsidRPr="00721BD8">
        <w:rPr>
          <w:rFonts w:eastAsia="Times New Roman" w:cstheme="minorHAnsi"/>
          <w:color w:val="000000"/>
          <w:sz w:val="24"/>
          <w:szCs w:val="24"/>
          <w:lang w:eastAsia="es-ES"/>
        </w:rPr>
        <w:t>Business Central</w:t>
      </w:r>
      <w:r w:rsidRPr="00721BD8">
        <w:rPr>
          <w:rFonts w:eastAsia="Times New Roman" w:cstheme="minorHAnsi"/>
          <w:color w:val="202122"/>
          <w:sz w:val="24"/>
          <w:szCs w:val="24"/>
          <w:lang w:eastAsia="es-ES"/>
        </w:rPr>
        <w:t xml:space="preserve"> incluye su propio servidor de aplicaciones denominado NST (NAV </w:t>
      </w:r>
      <w:proofErr w:type="spellStart"/>
      <w:r w:rsidRPr="00721BD8">
        <w:rPr>
          <w:rFonts w:eastAsia="Times New Roman" w:cstheme="minorHAnsi"/>
          <w:color w:val="202122"/>
          <w:sz w:val="24"/>
          <w:szCs w:val="24"/>
          <w:lang w:eastAsia="es-ES"/>
        </w:rPr>
        <w:t>Service</w:t>
      </w:r>
      <w:proofErr w:type="spellEnd"/>
      <w:r w:rsidRPr="00721BD8">
        <w:rPr>
          <w:rFonts w:eastAsia="Times New Roman" w:cstheme="minorHAnsi"/>
          <w:color w:val="202122"/>
          <w:sz w:val="24"/>
          <w:szCs w:val="24"/>
          <w:lang w:eastAsia="es-ES"/>
        </w:rPr>
        <w:t xml:space="preserve"> </w:t>
      </w:r>
      <w:proofErr w:type="spellStart"/>
      <w:r w:rsidRPr="00721BD8">
        <w:rPr>
          <w:rFonts w:eastAsia="Times New Roman" w:cstheme="minorHAnsi"/>
          <w:color w:val="202122"/>
          <w:sz w:val="24"/>
          <w:szCs w:val="24"/>
          <w:lang w:eastAsia="es-ES"/>
        </w:rPr>
        <w:t>Tier</w:t>
      </w:r>
      <w:proofErr w:type="spellEnd"/>
      <w:r w:rsidRPr="00721BD8">
        <w:rPr>
          <w:rFonts w:eastAsia="Times New Roman" w:cstheme="minorHAnsi"/>
          <w:color w:val="202122"/>
          <w:sz w:val="24"/>
          <w:szCs w:val="24"/>
          <w:lang w:eastAsia="es-ES"/>
        </w:rPr>
        <w:t>).</w:t>
      </w:r>
    </w:p>
    <w:p w14:paraId="4AE904C3" w14:textId="77777777" w:rsidR="00A951E5" w:rsidRPr="00721BD8" w:rsidRDefault="00A951E5" w:rsidP="00A951E5">
      <w:pPr>
        <w:spacing w:after="0" w:line="240" w:lineRule="auto"/>
        <w:ind w:left="1440"/>
        <w:jc w:val="both"/>
        <w:textAlignment w:val="baseline"/>
        <w:rPr>
          <w:rFonts w:eastAsia="Times New Roman" w:cstheme="minorHAnsi"/>
          <w:color w:val="000000"/>
          <w:sz w:val="24"/>
          <w:szCs w:val="24"/>
          <w:lang w:eastAsia="es-ES"/>
        </w:rPr>
      </w:pPr>
    </w:p>
    <w:p w14:paraId="77EAEDC5" w14:textId="77777777" w:rsidR="00F92C38" w:rsidRPr="00721BD8" w:rsidRDefault="00F92C38" w:rsidP="00265294">
      <w:pPr>
        <w:numPr>
          <w:ilvl w:val="0"/>
          <w:numId w:val="2"/>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El cliente que es el encargado de recoger y visualizar la información de manera entendible y agradable para los humanos. Se incluyen los siguientes:</w:t>
      </w:r>
    </w:p>
    <w:p w14:paraId="0AB090B0" w14:textId="77777777" w:rsidR="00F92C38" w:rsidRPr="00721BD8" w:rsidRDefault="00F92C38" w:rsidP="00265294">
      <w:pPr>
        <w:numPr>
          <w:ilvl w:val="1"/>
          <w:numId w:val="2"/>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Cliente Windows (aplicación de escritorio de Windows)</w:t>
      </w:r>
    </w:p>
    <w:p w14:paraId="32AB55A1" w14:textId="77777777" w:rsidR="00F92C38" w:rsidRPr="00721BD8" w:rsidRDefault="00F92C38" w:rsidP="00265294">
      <w:pPr>
        <w:numPr>
          <w:ilvl w:val="1"/>
          <w:numId w:val="2"/>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Cliente Web (accesible mediante cualquier navegador)</w:t>
      </w:r>
    </w:p>
    <w:p w14:paraId="7200C2F9" w14:textId="77777777" w:rsidR="00F92C38" w:rsidRPr="00721BD8" w:rsidRDefault="00F92C38" w:rsidP="00265294">
      <w:pPr>
        <w:numPr>
          <w:ilvl w:val="1"/>
          <w:numId w:val="2"/>
        </w:numPr>
        <w:spacing w:after="24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202122"/>
          <w:sz w:val="24"/>
          <w:szCs w:val="24"/>
          <w:lang w:eastAsia="es-ES"/>
        </w:rPr>
        <w:t xml:space="preserve">Cliente </w:t>
      </w:r>
      <w:proofErr w:type="spellStart"/>
      <w:r w:rsidRPr="00721BD8">
        <w:rPr>
          <w:rFonts w:eastAsia="Times New Roman" w:cstheme="minorHAnsi"/>
          <w:color w:val="202122"/>
          <w:sz w:val="24"/>
          <w:szCs w:val="24"/>
          <w:lang w:eastAsia="es-ES"/>
        </w:rPr>
        <w:t>tablet</w:t>
      </w:r>
      <w:proofErr w:type="spellEnd"/>
      <w:r w:rsidRPr="00721BD8">
        <w:rPr>
          <w:rFonts w:eastAsia="Times New Roman" w:cstheme="minorHAnsi"/>
          <w:color w:val="202122"/>
          <w:sz w:val="24"/>
          <w:szCs w:val="24"/>
          <w:lang w:eastAsia="es-ES"/>
        </w:rPr>
        <w:t xml:space="preserve"> y teléfono inteligente (app disponible para Windows </w:t>
      </w:r>
      <w:proofErr w:type="spellStart"/>
      <w:r w:rsidRPr="00721BD8">
        <w:rPr>
          <w:rFonts w:eastAsia="Times New Roman" w:cstheme="minorHAnsi"/>
          <w:color w:val="202122"/>
          <w:sz w:val="24"/>
          <w:szCs w:val="24"/>
          <w:lang w:eastAsia="es-ES"/>
        </w:rPr>
        <w:t>Phone</w:t>
      </w:r>
      <w:proofErr w:type="spellEnd"/>
      <w:r w:rsidRPr="00721BD8">
        <w:rPr>
          <w:rFonts w:eastAsia="Times New Roman" w:cstheme="minorHAnsi"/>
          <w:color w:val="202122"/>
          <w:sz w:val="24"/>
          <w:szCs w:val="24"/>
          <w:lang w:eastAsia="es-ES"/>
        </w:rPr>
        <w:t>, Apple y Android)</w:t>
      </w:r>
    </w:p>
    <w:p w14:paraId="2244C138" w14:textId="67DB4A57" w:rsidR="004F6EBA" w:rsidRDefault="00F92C38" w:rsidP="00BA0289">
      <w:pPr>
        <w:spacing w:before="240" w:after="0" w:line="240" w:lineRule="auto"/>
        <w:jc w:val="both"/>
        <w:rPr>
          <w:rFonts w:eastAsia="Times New Roman" w:cstheme="minorHAnsi"/>
          <w:color w:val="000000"/>
          <w:sz w:val="24"/>
          <w:szCs w:val="24"/>
          <w:lang w:eastAsia="es-ES"/>
        </w:rPr>
      </w:pPr>
      <w:r w:rsidRPr="00721BD8">
        <w:rPr>
          <w:rFonts w:eastAsia="Times New Roman" w:cstheme="minorHAnsi"/>
          <w:color w:val="000000"/>
          <w:sz w:val="24"/>
          <w:szCs w:val="24"/>
          <w:lang w:eastAsia="es-ES"/>
        </w:rPr>
        <w:t xml:space="preserve">Tiene la modalidad </w:t>
      </w:r>
      <w:proofErr w:type="spellStart"/>
      <w:r w:rsidRPr="00721BD8">
        <w:rPr>
          <w:rFonts w:eastAsia="Times New Roman" w:cstheme="minorHAnsi"/>
          <w:color w:val="000000"/>
          <w:sz w:val="24"/>
          <w:szCs w:val="24"/>
          <w:lang w:eastAsia="es-ES"/>
        </w:rPr>
        <w:t>On-Premise</w:t>
      </w:r>
      <w:proofErr w:type="spellEnd"/>
      <w:r w:rsidRPr="00721BD8">
        <w:rPr>
          <w:rFonts w:eastAsia="Times New Roman" w:cstheme="minorHAnsi"/>
          <w:color w:val="000000"/>
          <w:sz w:val="24"/>
          <w:szCs w:val="24"/>
          <w:lang w:eastAsia="es-ES"/>
        </w:rPr>
        <w:t xml:space="preserve"> y la modalidad </w:t>
      </w:r>
      <w:proofErr w:type="spellStart"/>
      <w:r w:rsidRPr="00721BD8">
        <w:rPr>
          <w:rFonts w:eastAsia="Times New Roman" w:cstheme="minorHAnsi"/>
          <w:color w:val="000000"/>
          <w:sz w:val="24"/>
          <w:szCs w:val="24"/>
          <w:lang w:eastAsia="es-ES"/>
        </w:rPr>
        <w:t>cloud</w:t>
      </w:r>
      <w:proofErr w:type="spellEnd"/>
      <w:r w:rsidRPr="00721BD8">
        <w:rPr>
          <w:rFonts w:eastAsia="Times New Roman" w:cstheme="minorHAnsi"/>
          <w:color w:val="000000"/>
          <w:sz w:val="24"/>
          <w:szCs w:val="24"/>
          <w:lang w:eastAsia="es-ES"/>
        </w:rPr>
        <w:t xml:space="preserve">, basada en una arquitectura </w:t>
      </w:r>
      <w:proofErr w:type="spellStart"/>
      <w:r w:rsidRPr="00721BD8">
        <w:rPr>
          <w:rFonts w:eastAsia="Times New Roman" w:cstheme="minorHAnsi"/>
          <w:color w:val="000000"/>
          <w:sz w:val="24"/>
          <w:szCs w:val="24"/>
          <w:lang w:eastAsia="es-ES"/>
        </w:rPr>
        <w:t>SaaS</w:t>
      </w:r>
      <w:proofErr w:type="spellEnd"/>
      <w:r w:rsidRPr="00721BD8">
        <w:rPr>
          <w:rFonts w:eastAsia="Times New Roman" w:cstheme="minorHAnsi"/>
          <w:color w:val="000000"/>
          <w:sz w:val="24"/>
          <w:szCs w:val="24"/>
          <w:lang w:eastAsia="es-ES"/>
        </w:rPr>
        <w:t>.</w:t>
      </w:r>
    </w:p>
    <w:p w14:paraId="62BFD4F4" w14:textId="77777777" w:rsidR="00CE3959" w:rsidRDefault="00CE3959" w:rsidP="00BA0289">
      <w:pPr>
        <w:spacing w:before="240" w:after="0" w:line="240" w:lineRule="auto"/>
        <w:jc w:val="both"/>
        <w:rPr>
          <w:rFonts w:eastAsia="Times New Roman" w:cstheme="minorHAnsi"/>
          <w:color w:val="000000"/>
          <w:sz w:val="24"/>
          <w:szCs w:val="24"/>
          <w:lang w:eastAsia="es-ES"/>
        </w:rPr>
      </w:pPr>
    </w:p>
    <w:p w14:paraId="61649DF2" w14:textId="4B17AE39" w:rsidR="00A951E5" w:rsidRPr="00CE3959" w:rsidRDefault="00DD5B45" w:rsidP="00DD5B45">
      <w:pPr>
        <w:pStyle w:val="Ttulo3"/>
        <w:ind w:left="1416" w:firstLine="708"/>
      </w:pPr>
      <w:bookmarkStart w:id="22" w:name="_Toc58616268"/>
      <w:r>
        <w:t xml:space="preserve">2.3.4. </w:t>
      </w:r>
      <w:r w:rsidR="00A951E5" w:rsidRPr="00A951E5">
        <w:t>Requisitos Software y Hardware</w:t>
      </w:r>
      <w:bookmarkEnd w:id="22"/>
    </w:p>
    <w:p w14:paraId="41E83236" w14:textId="77777777" w:rsidR="00F92C38" w:rsidRPr="00CE3959" w:rsidRDefault="00F92C38" w:rsidP="00680765">
      <w:pPr>
        <w:spacing w:before="240" w:after="0" w:line="240" w:lineRule="auto"/>
        <w:jc w:val="both"/>
        <w:rPr>
          <w:rFonts w:eastAsia="Times New Roman" w:cstheme="minorHAnsi"/>
          <w:b/>
          <w:bCs/>
          <w:sz w:val="24"/>
          <w:szCs w:val="24"/>
          <w:lang w:eastAsia="es-ES"/>
        </w:rPr>
      </w:pPr>
      <w:r w:rsidRPr="00CE3959">
        <w:rPr>
          <w:rFonts w:eastAsia="Times New Roman" w:cstheme="minorHAnsi"/>
          <w:b/>
          <w:bCs/>
          <w:color w:val="000000"/>
          <w:sz w:val="24"/>
          <w:szCs w:val="24"/>
          <w:lang w:eastAsia="es-ES"/>
        </w:rPr>
        <w:t xml:space="preserve">Cliente </w:t>
      </w:r>
      <w:proofErr w:type="spellStart"/>
      <w:r w:rsidRPr="00CE3959">
        <w:rPr>
          <w:rFonts w:eastAsia="Times New Roman" w:cstheme="minorHAnsi"/>
          <w:b/>
          <w:bCs/>
          <w:color w:val="000000"/>
          <w:sz w:val="24"/>
          <w:szCs w:val="24"/>
          <w:lang w:eastAsia="es-ES"/>
        </w:rPr>
        <w:t>windows</w:t>
      </w:r>
      <w:proofErr w:type="spellEnd"/>
      <w:r w:rsidRPr="00CE3959">
        <w:rPr>
          <w:rFonts w:eastAsia="Times New Roman" w:cstheme="minorHAnsi"/>
          <w:b/>
          <w:bCs/>
          <w:color w:val="000000"/>
          <w:sz w:val="24"/>
          <w:szCs w:val="24"/>
          <w:lang w:eastAsia="es-ES"/>
        </w:rPr>
        <w:t xml:space="preserve"> (aplicación de escritorio):</w:t>
      </w:r>
    </w:p>
    <w:p w14:paraId="03DB293F" w14:textId="50FC007F" w:rsidR="00F92C38" w:rsidRPr="00721BD8" w:rsidRDefault="00F92C38" w:rsidP="00265294">
      <w:pPr>
        <w:numPr>
          <w:ilvl w:val="0"/>
          <w:numId w:val="3"/>
        </w:numPr>
        <w:spacing w:before="240"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Sistema operativo</w:t>
      </w:r>
    </w:p>
    <w:p w14:paraId="09CA1162" w14:textId="2F790686" w:rsidR="00F92C38" w:rsidRPr="00721BD8" w:rsidRDefault="00F92C38" w:rsidP="00265294">
      <w:pPr>
        <w:numPr>
          <w:ilvl w:val="1"/>
          <w:numId w:val="3"/>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val="en-GB" w:eastAsia="es-ES"/>
        </w:rPr>
        <w:t>Windows 10 Pro, Enterprise, o Education (</w:t>
      </w:r>
      <w:proofErr w:type="spellStart"/>
      <w:r w:rsidRPr="00721BD8">
        <w:rPr>
          <w:rFonts w:eastAsia="Times New Roman" w:cstheme="minorHAnsi"/>
          <w:color w:val="000000"/>
          <w:sz w:val="24"/>
          <w:szCs w:val="24"/>
          <w:lang w:val="en-GB" w:eastAsia="es-ES"/>
        </w:rPr>
        <w:t>ediciones</w:t>
      </w:r>
      <w:proofErr w:type="spellEnd"/>
      <w:r w:rsidRPr="00721BD8">
        <w:rPr>
          <w:rFonts w:eastAsia="Times New Roman" w:cstheme="minorHAnsi"/>
          <w:color w:val="000000"/>
          <w:sz w:val="24"/>
          <w:szCs w:val="24"/>
          <w:lang w:val="en-GB" w:eastAsia="es-ES"/>
        </w:rPr>
        <w:t xml:space="preserve"> 32-bit y 64-bit).</w:t>
      </w:r>
      <w:r w:rsidRPr="00721BD8">
        <w:rPr>
          <w:rFonts w:eastAsia="Times New Roman" w:cstheme="minorHAnsi"/>
          <w:color w:val="000000"/>
          <w:sz w:val="24"/>
          <w:szCs w:val="24"/>
          <w:lang w:val="en-GB" w:eastAsia="es-ES"/>
        </w:rPr>
        <w:br/>
      </w:r>
      <w:r w:rsidR="00CE3959" w:rsidRPr="00CE3959">
        <w:rPr>
          <w:rFonts w:eastAsia="Times New Roman" w:cstheme="minorHAnsi"/>
          <w:color w:val="000000"/>
          <w:sz w:val="24"/>
          <w:szCs w:val="24"/>
          <w:lang w:val="en-GB" w:eastAsia="es-ES"/>
        </w:rPr>
        <w:t xml:space="preserve"> </w:t>
      </w:r>
      <w:r w:rsidR="00CE3959">
        <w:rPr>
          <w:rFonts w:eastAsia="Times New Roman" w:cstheme="minorHAnsi"/>
          <w:color w:val="000000"/>
          <w:sz w:val="24"/>
          <w:szCs w:val="24"/>
          <w:lang w:val="en-GB" w:eastAsia="es-ES"/>
        </w:rPr>
        <w:t xml:space="preserve">      </w:t>
      </w:r>
      <w:r w:rsidRPr="00721BD8">
        <w:rPr>
          <w:rFonts w:eastAsia="Times New Roman" w:cstheme="minorHAnsi"/>
          <w:color w:val="000000"/>
          <w:sz w:val="24"/>
          <w:szCs w:val="24"/>
          <w:lang w:eastAsia="es-ES"/>
        </w:rPr>
        <w:t>Importante: Windows 10 S no lo soporta.</w:t>
      </w:r>
    </w:p>
    <w:p w14:paraId="2809989F" w14:textId="77777777" w:rsidR="00F92C38" w:rsidRPr="00721BD8" w:rsidRDefault="00F92C38" w:rsidP="00265294">
      <w:pPr>
        <w:numPr>
          <w:ilvl w:val="1"/>
          <w:numId w:val="3"/>
        </w:numPr>
        <w:spacing w:after="0" w:line="240" w:lineRule="auto"/>
        <w:jc w:val="both"/>
        <w:textAlignment w:val="baseline"/>
        <w:rPr>
          <w:rFonts w:eastAsia="Times New Roman" w:cstheme="minorHAnsi"/>
          <w:color w:val="000000"/>
          <w:sz w:val="24"/>
          <w:szCs w:val="24"/>
          <w:lang w:val="en-GB" w:eastAsia="es-ES"/>
        </w:rPr>
      </w:pPr>
      <w:r w:rsidRPr="00721BD8">
        <w:rPr>
          <w:rFonts w:eastAsia="Times New Roman" w:cstheme="minorHAnsi"/>
          <w:color w:val="000000"/>
          <w:sz w:val="24"/>
          <w:szCs w:val="24"/>
          <w:lang w:val="en-GB" w:eastAsia="es-ES"/>
        </w:rPr>
        <w:t xml:space="preserve">Windows Server 2019 Standard, Essentials, o </w:t>
      </w:r>
      <w:proofErr w:type="spellStart"/>
      <w:r w:rsidRPr="00721BD8">
        <w:rPr>
          <w:rFonts w:eastAsia="Times New Roman" w:cstheme="minorHAnsi"/>
          <w:color w:val="000000"/>
          <w:sz w:val="24"/>
          <w:szCs w:val="24"/>
          <w:lang w:val="en-GB" w:eastAsia="es-ES"/>
        </w:rPr>
        <w:t>Datacenter</w:t>
      </w:r>
      <w:proofErr w:type="spellEnd"/>
      <w:r w:rsidRPr="00721BD8">
        <w:rPr>
          <w:rFonts w:eastAsia="Times New Roman" w:cstheme="minorHAnsi"/>
          <w:color w:val="000000"/>
          <w:sz w:val="24"/>
          <w:szCs w:val="24"/>
          <w:lang w:val="en-GB" w:eastAsia="es-ES"/>
        </w:rPr>
        <w:t>.</w:t>
      </w:r>
    </w:p>
    <w:p w14:paraId="1330D233" w14:textId="745988C7" w:rsidR="00F92C38" w:rsidRDefault="00F92C38" w:rsidP="00265294">
      <w:pPr>
        <w:numPr>
          <w:ilvl w:val="1"/>
          <w:numId w:val="3"/>
        </w:numPr>
        <w:spacing w:after="0" w:line="240" w:lineRule="auto"/>
        <w:jc w:val="both"/>
        <w:textAlignment w:val="baseline"/>
        <w:rPr>
          <w:rFonts w:eastAsia="Times New Roman" w:cstheme="minorHAnsi"/>
          <w:color w:val="000000"/>
          <w:sz w:val="24"/>
          <w:szCs w:val="24"/>
          <w:lang w:val="en-GB" w:eastAsia="es-ES"/>
        </w:rPr>
      </w:pPr>
      <w:r w:rsidRPr="00721BD8">
        <w:rPr>
          <w:rFonts w:eastAsia="Times New Roman" w:cstheme="minorHAnsi"/>
          <w:color w:val="000000"/>
          <w:sz w:val="24"/>
          <w:szCs w:val="24"/>
          <w:lang w:val="en-GB" w:eastAsia="es-ES"/>
        </w:rPr>
        <w:t xml:space="preserve">Windows Server 2016 Standard, Essentials, o </w:t>
      </w:r>
      <w:proofErr w:type="spellStart"/>
      <w:r w:rsidRPr="00721BD8">
        <w:rPr>
          <w:rFonts w:eastAsia="Times New Roman" w:cstheme="minorHAnsi"/>
          <w:color w:val="000000"/>
          <w:sz w:val="24"/>
          <w:szCs w:val="24"/>
          <w:lang w:val="en-GB" w:eastAsia="es-ES"/>
        </w:rPr>
        <w:t>Datacenter</w:t>
      </w:r>
      <w:proofErr w:type="spellEnd"/>
      <w:r w:rsidRPr="00721BD8">
        <w:rPr>
          <w:rFonts w:eastAsia="Times New Roman" w:cstheme="minorHAnsi"/>
          <w:color w:val="000000"/>
          <w:sz w:val="24"/>
          <w:szCs w:val="24"/>
          <w:lang w:val="en-GB" w:eastAsia="es-ES"/>
        </w:rPr>
        <w:t>.</w:t>
      </w:r>
    </w:p>
    <w:p w14:paraId="52FC981D" w14:textId="66839D77" w:rsidR="00F92C38" w:rsidRPr="00DD5B45" w:rsidRDefault="00CE3959" w:rsidP="00DD5B45">
      <w:pPr>
        <w:rPr>
          <w:rFonts w:eastAsia="Times New Roman" w:cstheme="minorHAnsi"/>
          <w:b/>
          <w:color w:val="000000"/>
          <w:sz w:val="24"/>
          <w:szCs w:val="24"/>
          <w:lang w:eastAsia="es-ES"/>
        </w:rPr>
      </w:pPr>
      <w:r>
        <w:rPr>
          <w:rFonts w:eastAsia="Times New Roman" w:cstheme="minorHAnsi"/>
          <w:color w:val="000000"/>
          <w:sz w:val="24"/>
          <w:szCs w:val="24"/>
          <w:lang w:val="en-GB" w:eastAsia="es-ES"/>
        </w:rPr>
        <w:br w:type="page"/>
      </w:r>
      <w:r w:rsidR="00F92C38" w:rsidRPr="00DD5B45">
        <w:rPr>
          <w:rFonts w:eastAsia="Times New Roman" w:cstheme="minorHAnsi"/>
          <w:b/>
          <w:color w:val="000000"/>
          <w:sz w:val="24"/>
          <w:szCs w:val="24"/>
          <w:lang w:eastAsia="es-ES"/>
        </w:rPr>
        <w:lastRenderedPageBreak/>
        <w:t>Hardware</w:t>
      </w:r>
    </w:p>
    <w:p w14:paraId="3F64631B" w14:textId="77777777" w:rsidR="00F92C38" w:rsidRPr="00721BD8" w:rsidRDefault="00F92C38" w:rsidP="00265294">
      <w:pPr>
        <w:numPr>
          <w:ilvl w:val="1"/>
          <w:numId w:val="4"/>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Disco duro: 200 MB.</w:t>
      </w:r>
    </w:p>
    <w:p w14:paraId="093AE318" w14:textId="3278B286" w:rsidR="00F92C38" w:rsidRDefault="00F92C38" w:rsidP="00265294">
      <w:pPr>
        <w:numPr>
          <w:ilvl w:val="1"/>
          <w:numId w:val="4"/>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Memoria RAM: 1GB</w:t>
      </w:r>
    </w:p>
    <w:p w14:paraId="5B659D3D" w14:textId="77777777" w:rsidR="00CE3959" w:rsidRPr="00721BD8" w:rsidRDefault="00CE3959" w:rsidP="00CE3959">
      <w:pPr>
        <w:spacing w:after="0" w:line="240" w:lineRule="auto"/>
        <w:ind w:left="1440"/>
        <w:jc w:val="both"/>
        <w:textAlignment w:val="baseline"/>
        <w:rPr>
          <w:rFonts w:eastAsia="Times New Roman" w:cstheme="minorHAnsi"/>
          <w:color w:val="000000"/>
          <w:sz w:val="24"/>
          <w:szCs w:val="24"/>
          <w:lang w:eastAsia="es-ES"/>
        </w:rPr>
      </w:pPr>
    </w:p>
    <w:p w14:paraId="3326D2DB" w14:textId="52316F31" w:rsidR="00F92C38" w:rsidRPr="00721BD8" w:rsidRDefault="00F92C38" w:rsidP="00265294">
      <w:pPr>
        <w:numPr>
          <w:ilvl w:val="0"/>
          <w:numId w:val="4"/>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Software adicional</w:t>
      </w:r>
    </w:p>
    <w:p w14:paraId="7373EBCE" w14:textId="77777777" w:rsidR="00F92C38" w:rsidRPr="00721BD8" w:rsidRDefault="00F92C38" w:rsidP="00265294">
      <w:pPr>
        <w:numPr>
          <w:ilvl w:val="1"/>
          <w:numId w:val="4"/>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Microsoft .NET Framework 4.7.2.</w:t>
      </w:r>
    </w:p>
    <w:p w14:paraId="412A2C48" w14:textId="53706288" w:rsidR="00F92C38" w:rsidRPr="00721BD8" w:rsidRDefault="00DD5B45" w:rsidP="00680765">
      <w:pPr>
        <w:spacing w:before="240" w:after="0" w:line="240" w:lineRule="auto"/>
        <w:jc w:val="both"/>
        <w:rPr>
          <w:rFonts w:eastAsia="Times New Roman" w:cstheme="minorHAnsi"/>
          <w:sz w:val="24"/>
          <w:szCs w:val="24"/>
          <w:lang w:eastAsia="es-ES"/>
        </w:rPr>
      </w:pPr>
      <w:r>
        <w:rPr>
          <w:rFonts w:eastAsia="Times New Roman" w:cstheme="minorHAnsi"/>
          <w:b/>
          <w:bCs/>
          <w:color w:val="000000"/>
          <w:sz w:val="24"/>
          <w:szCs w:val="24"/>
          <w:lang w:eastAsia="es-ES"/>
        </w:rPr>
        <w:t>Cliente web</w:t>
      </w:r>
    </w:p>
    <w:p w14:paraId="09F1961C" w14:textId="4D838670" w:rsidR="006B414D" w:rsidRPr="00721BD8" w:rsidRDefault="00F92C38" w:rsidP="00265294">
      <w:pPr>
        <w:numPr>
          <w:ilvl w:val="0"/>
          <w:numId w:val="5"/>
        </w:numPr>
        <w:spacing w:before="240"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Exploradores recomendados (Cookies y JavaScript deben estar habilitados)</w:t>
      </w:r>
    </w:p>
    <w:p w14:paraId="059CD586" w14:textId="77777777" w:rsidR="00F92C38" w:rsidRPr="00721BD8" w:rsidRDefault="00F92C38" w:rsidP="00265294">
      <w:pPr>
        <w:numPr>
          <w:ilvl w:val="1"/>
          <w:numId w:val="5"/>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 xml:space="preserve">Microsoft </w:t>
      </w:r>
      <w:proofErr w:type="spellStart"/>
      <w:r w:rsidRPr="00721BD8">
        <w:rPr>
          <w:rFonts w:eastAsia="Times New Roman" w:cstheme="minorHAnsi"/>
          <w:color w:val="000000"/>
          <w:sz w:val="24"/>
          <w:szCs w:val="24"/>
          <w:lang w:eastAsia="es-ES"/>
        </w:rPr>
        <w:t>Edge</w:t>
      </w:r>
      <w:proofErr w:type="spellEnd"/>
    </w:p>
    <w:p w14:paraId="6CB838D0" w14:textId="77777777" w:rsidR="00F92C38" w:rsidRPr="00721BD8" w:rsidRDefault="00F92C38" w:rsidP="00265294">
      <w:pPr>
        <w:numPr>
          <w:ilvl w:val="1"/>
          <w:numId w:val="5"/>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Google Chrome</w:t>
      </w:r>
    </w:p>
    <w:p w14:paraId="72687A2C" w14:textId="77777777" w:rsidR="00F92C38" w:rsidRPr="00721BD8" w:rsidRDefault="00F92C38" w:rsidP="00265294">
      <w:pPr>
        <w:numPr>
          <w:ilvl w:val="1"/>
          <w:numId w:val="5"/>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Mozilla Firefox </w:t>
      </w:r>
    </w:p>
    <w:p w14:paraId="2D23D881" w14:textId="77777777" w:rsidR="00F92C38" w:rsidRPr="00721BD8" w:rsidRDefault="00F92C38" w:rsidP="00265294">
      <w:pPr>
        <w:numPr>
          <w:ilvl w:val="1"/>
          <w:numId w:val="5"/>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Safari</w:t>
      </w:r>
    </w:p>
    <w:p w14:paraId="5335A3B4" w14:textId="7EF49E62" w:rsidR="00F92C38" w:rsidRPr="00721BD8" w:rsidRDefault="00DD5B45" w:rsidP="00680765">
      <w:pPr>
        <w:spacing w:before="240" w:after="0" w:line="240" w:lineRule="auto"/>
        <w:jc w:val="both"/>
        <w:rPr>
          <w:rFonts w:eastAsia="Times New Roman" w:cstheme="minorHAnsi"/>
          <w:sz w:val="24"/>
          <w:szCs w:val="24"/>
          <w:lang w:eastAsia="es-ES"/>
        </w:rPr>
      </w:pPr>
      <w:r>
        <w:rPr>
          <w:rFonts w:eastAsia="Times New Roman" w:cstheme="minorHAnsi"/>
          <w:b/>
          <w:bCs/>
          <w:color w:val="000000"/>
          <w:sz w:val="24"/>
          <w:szCs w:val="24"/>
          <w:lang w:eastAsia="es-ES"/>
        </w:rPr>
        <w:t>Cliente App</w:t>
      </w:r>
    </w:p>
    <w:p w14:paraId="4BD61E3C" w14:textId="49C95625" w:rsidR="00F92C38" w:rsidRPr="00721BD8" w:rsidRDefault="00F92C38" w:rsidP="00265294">
      <w:pPr>
        <w:numPr>
          <w:ilvl w:val="0"/>
          <w:numId w:val="6"/>
        </w:numPr>
        <w:spacing w:before="240"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Sistema operativo</w:t>
      </w:r>
    </w:p>
    <w:p w14:paraId="7052C893" w14:textId="77777777" w:rsidR="00F92C38" w:rsidRPr="00721BD8" w:rsidRDefault="00F92C38" w:rsidP="00265294">
      <w:pPr>
        <w:numPr>
          <w:ilvl w:val="1"/>
          <w:numId w:val="6"/>
        </w:numPr>
        <w:spacing w:after="0" w:line="240" w:lineRule="auto"/>
        <w:jc w:val="both"/>
        <w:textAlignment w:val="baseline"/>
        <w:rPr>
          <w:rFonts w:eastAsia="Times New Roman" w:cstheme="minorHAnsi"/>
          <w:color w:val="000000"/>
          <w:sz w:val="24"/>
          <w:szCs w:val="24"/>
          <w:lang w:val="en-GB" w:eastAsia="es-ES"/>
        </w:rPr>
      </w:pPr>
      <w:r w:rsidRPr="00721BD8">
        <w:rPr>
          <w:rFonts w:eastAsia="Times New Roman" w:cstheme="minorHAnsi"/>
          <w:color w:val="000000"/>
          <w:sz w:val="24"/>
          <w:szCs w:val="24"/>
          <w:lang w:val="en-GB" w:eastAsia="es-ES"/>
        </w:rPr>
        <w:t>Windows 10 S, Home, Pro, Enterprise, o Education (</w:t>
      </w:r>
      <w:proofErr w:type="spellStart"/>
      <w:r w:rsidRPr="00721BD8">
        <w:rPr>
          <w:rFonts w:eastAsia="Times New Roman" w:cstheme="minorHAnsi"/>
          <w:color w:val="000000"/>
          <w:sz w:val="24"/>
          <w:szCs w:val="24"/>
          <w:lang w:val="en-GB" w:eastAsia="es-ES"/>
        </w:rPr>
        <w:t>ediciones</w:t>
      </w:r>
      <w:proofErr w:type="spellEnd"/>
      <w:r w:rsidRPr="00721BD8">
        <w:rPr>
          <w:rFonts w:eastAsia="Times New Roman" w:cstheme="minorHAnsi"/>
          <w:color w:val="000000"/>
          <w:sz w:val="24"/>
          <w:szCs w:val="24"/>
          <w:lang w:val="en-GB" w:eastAsia="es-ES"/>
        </w:rPr>
        <w:t xml:space="preserve"> 32-bit y 64-bit).</w:t>
      </w:r>
    </w:p>
    <w:p w14:paraId="32E59502" w14:textId="77777777" w:rsidR="00F92C38" w:rsidRPr="00721BD8" w:rsidRDefault="00F92C38" w:rsidP="00265294">
      <w:pPr>
        <w:numPr>
          <w:ilvl w:val="1"/>
          <w:numId w:val="6"/>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Android 6.0 o superior (</w:t>
      </w:r>
      <w:proofErr w:type="spellStart"/>
      <w:r w:rsidRPr="00721BD8">
        <w:rPr>
          <w:rFonts w:eastAsia="Times New Roman" w:cstheme="minorHAnsi"/>
          <w:color w:val="000000"/>
          <w:sz w:val="24"/>
          <w:szCs w:val="24"/>
          <w:lang w:eastAsia="es-ES"/>
        </w:rPr>
        <w:t>tablet</w:t>
      </w:r>
      <w:proofErr w:type="spellEnd"/>
      <w:r w:rsidRPr="00721BD8">
        <w:rPr>
          <w:rFonts w:eastAsia="Times New Roman" w:cstheme="minorHAnsi"/>
          <w:color w:val="000000"/>
          <w:sz w:val="24"/>
          <w:szCs w:val="24"/>
          <w:lang w:eastAsia="es-ES"/>
        </w:rPr>
        <w:t xml:space="preserve"> y teléfono).</w:t>
      </w:r>
    </w:p>
    <w:p w14:paraId="2C922CE5" w14:textId="6BB277AB" w:rsidR="00F92C38" w:rsidRDefault="00F92C38" w:rsidP="00265294">
      <w:pPr>
        <w:numPr>
          <w:ilvl w:val="1"/>
          <w:numId w:val="6"/>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iOS 10.0 o superior (iPad y iPhone).</w:t>
      </w:r>
    </w:p>
    <w:p w14:paraId="38A5C572" w14:textId="77777777" w:rsidR="00CE3959" w:rsidRPr="00721BD8" w:rsidRDefault="00CE3959" w:rsidP="00CE3959">
      <w:pPr>
        <w:spacing w:after="0" w:line="240" w:lineRule="auto"/>
        <w:ind w:left="1440"/>
        <w:jc w:val="both"/>
        <w:textAlignment w:val="baseline"/>
        <w:rPr>
          <w:rFonts w:eastAsia="Times New Roman" w:cstheme="minorHAnsi"/>
          <w:color w:val="000000"/>
          <w:sz w:val="24"/>
          <w:szCs w:val="24"/>
          <w:lang w:eastAsia="es-ES"/>
        </w:rPr>
      </w:pPr>
    </w:p>
    <w:p w14:paraId="7ED10562" w14:textId="4BFAB304" w:rsidR="00F92C38" w:rsidRPr="00721BD8" w:rsidRDefault="00F92C38" w:rsidP="00265294">
      <w:pPr>
        <w:numPr>
          <w:ilvl w:val="0"/>
          <w:numId w:val="6"/>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Hardware</w:t>
      </w:r>
    </w:p>
    <w:p w14:paraId="33C889A5" w14:textId="77777777" w:rsidR="00F92C38" w:rsidRPr="00721BD8" w:rsidRDefault="00F92C38" w:rsidP="00265294">
      <w:pPr>
        <w:numPr>
          <w:ilvl w:val="1"/>
          <w:numId w:val="6"/>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1 GB RAM</w:t>
      </w:r>
    </w:p>
    <w:p w14:paraId="2F556153" w14:textId="37242604" w:rsidR="00F92C38" w:rsidRPr="00721BD8" w:rsidRDefault="00DD5B45" w:rsidP="00680765">
      <w:pPr>
        <w:spacing w:before="240" w:after="0" w:line="240" w:lineRule="auto"/>
        <w:jc w:val="both"/>
        <w:rPr>
          <w:rFonts w:eastAsia="Times New Roman" w:cstheme="minorHAnsi"/>
          <w:sz w:val="24"/>
          <w:szCs w:val="24"/>
          <w:lang w:eastAsia="es-ES"/>
        </w:rPr>
      </w:pPr>
      <w:r>
        <w:rPr>
          <w:rFonts w:eastAsia="Times New Roman" w:cstheme="minorHAnsi"/>
          <w:b/>
          <w:bCs/>
          <w:color w:val="000000"/>
          <w:sz w:val="24"/>
          <w:szCs w:val="24"/>
          <w:lang w:eastAsia="es-ES"/>
        </w:rPr>
        <w:t>Servidor</w:t>
      </w:r>
    </w:p>
    <w:p w14:paraId="79837395" w14:textId="4A9476A9" w:rsidR="00F92C38" w:rsidRPr="00721BD8" w:rsidRDefault="00F92C38" w:rsidP="00265294">
      <w:pPr>
        <w:numPr>
          <w:ilvl w:val="0"/>
          <w:numId w:val="7"/>
        </w:numPr>
        <w:spacing w:before="240"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Sistema operativo</w:t>
      </w:r>
    </w:p>
    <w:p w14:paraId="42F61171" w14:textId="77777777" w:rsidR="00F92C38" w:rsidRPr="00721BD8" w:rsidRDefault="00F92C38" w:rsidP="00265294">
      <w:pPr>
        <w:numPr>
          <w:ilvl w:val="1"/>
          <w:numId w:val="7"/>
        </w:numPr>
        <w:spacing w:after="0" w:line="240" w:lineRule="auto"/>
        <w:jc w:val="both"/>
        <w:textAlignment w:val="baseline"/>
        <w:rPr>
          <w:rFonts w:eastAsia="Times New Roman" w:cstheme="minorHAnsi"/>
          <w:color w:val="000000"/>
          <w:sz w:val="24"/>
          <w:szCs w:val="24"/>
          <w:lang w:val="en-GB" w:eastAsia="es-ES"/>
        </w:rPr>
      </w:pPr>
      <w:r w:rsidRPr="00721BD8">
        <w:rPr>
          <w:rFonts w:eastAsia="Times New Roman" w:cstheme="minorHAnsi"/>
          <w:color w:val="000000"/>
          <w:sz w:val="24"/>
          <w:szCs w:val="24"/>
          <w:lang w:val="en-GB" w:eastAsia="es-ES"/>
        </w:rPr>
        <w:t>Windows 10 Pro, Enterprise, o Education (</w:t>
      </w:r>
      <w:proofErr w:type="spellStart"/>
      <w:r w:rsidRPr="00721BD8">
        <w:rPr>
          <w:rFonts w:eastAsia="Times New Roman" w:cstheme="minorHAnsi"/>
          <w:color w:val="000000"/>
          <w:sz w:val="24"/>
          <w:szCs w:val="24"/>
          <w:lang w:val="en-GB" w:eastAsia="es-ES"/>
        </w:rPr>
        <w:t>edición</w:t>
      </w:r>
      <w:proofErr w:type="spellEnd"/>
      <w:r w:rsidRPr="00721BD8">
        <w:rPr>
          <w:rFonts w:eastAsia="Times New Roman" w:cstheme="minorHAnsi"/>
          <w:color w:val="000000"/>
          <w:sz w:val="24"/>
          <w:szCs w:val="24"/>
          <w:lang w:val="en-GB" w:eastAsia="es-ES"/>
        </w:rPr>
        <w:t xml:space="preserve"> 64-bit).</w:t>
      </w:r>
    </w:p>
    <w:p w14:paraId="7507EEB2" w14:textId="77777777" w:rsidR="00F92C38" w:rsidRPr="00721BD8" w:rsidRDefault="00F92C38" w:rsidP="00265294">
      <w:pPr>
        <w:numPr>
          <w:ilvl w:val="1"/>
          <w:numId w:val="7"/>
        </w:numPr>
        <w:spacing w:after="0" w:line="240" w:lineRule="auto"/>
        <w:jc w:val="both"/>
        <w:textAlignment w:val="baseline"/>
        <w:rPr>
          <w:rFonts w:eastAsia="Times New Roman" w:cstheme="minorHAnsi"/>
          <w:color w:val="000000"/>
          <w:sz w:val="24"/>
          <w:szCs w:val="24"/>
          <w:lang w:val="en-GB" w:eastAsia="es-ES"/>
        </w:rPr>
      </w:pPr>
      <w:r w:rsidRPr="00721BD8">
        <w:rPr>
          <w:rFonts w:eastAsia="Times New Roman" w:cstheme="minorHAnsi"/>
          <w:color w:val="000000"/>
          <w:sz w:val="24"/>
          <w:szCs w:val="24"/>
          <w:lang w:val="en-GB" w:eastAsia="es-ES"/>
        </w:rPr>
        <w:t xml:space="preserve">Windows Server 2019 Standard, Essentials, o </w:t>
      </w:r>
      <w:proofErr w:type="spellStart"/>
      <w:r w:rsidRPr="00721BD8">
        <w:rPr>
          <w:rFonts w:eastAsia="Times New Roman" w:cstheme="minorHAnsi"/>
          <w:color w:val="000000"/>
          <w:sz w:val="24"/>
          <w:szCs w:val="24"/>
          <w:lang w:val="en-GB" w:eastAsia="es-ES"/>
        </w:rPr>
        <w:t>Datacenter</w:t>
      </w:r>
      <w:proofErr w:type="spellEnd"/>
      <w:r w:rsidRPr="00721BD8">
        <w:rPr>
          <w:rFonts w:eastAsia="Times New Roman" w:cstheme="minorHAnsi"/>
          <w:color w:val="000000"/>
          <w:sz w:val="24"/>
          <w:szCs w:val="24"/>
          <w:lang w:val="en-GB" w:eastAsia="es-ES"/>
        </w:rPr>
        <w:t>.</w:t>
      </w:r>
    </w:p>
    <w:p w14:paraId="4C5D09EA" w14:textId="3C991FD7" w:rsidR="00F92C38" w:rsidRDefault="00F92C38" w:rsidP="00265294">
      <w:pPr>
        <w:numPr>
          <w:ilvl w:val="1"/>
          <w:numId w:val="7"/>
        </w:numPr>
        <w:spacing w:after="0" w:line="240" w:lineRule="auto"/>
        <w:jc w:val="both"/>
        <w:textAlignment w:val="baseline"/>
        <w:rPr>
          <w:rFonts w:eastAsia="Times New Roman" w:cstheme="minorHAnsi"/>
          <w:color w:val="000000"/>
          <w:sz w:val="24"/>
          <w:szCs w:val="24"/>
          <w:lang w:val="en-GB" w:eastAsia="es-ES"/>
        </w:rPr>
      </w:pPr>
      <w:r w:rsidRPr="00721BD8">
        <w:rPr>
          <w:rFonts w:eastAsia="Times New Roman" w:cstheme="minorHAnsi"/>
          <w:color w:val="000000"/>
          <w:sz w:val="24"/>
          <w:szCs w:val="24"/>
          <w:lang w:val="en-GB" w:eastAsia="es-ES"/>
        </w:rPr>
        <w:t xml:space="preserve">Windows Server 2016 Standard, Essentials, o </w:t>
      </w:r>
      <w:proofErr w:type="spellStart"/>
      <w:r w:rsidRPr="00721BD8">
        <w:rPr>
          <w:rFonts w:eastAsia="Times New Roman" w:cstheme="minorHAnsi"/>
          <w:color w:val="000000"/>
          <w:sz w:val="24"/>
          <w:szCs w:val="24"/>
          <w:lang w:val="en-GB" w:eastAsia="es-ES"/>
        </w:rPr>
        <w:t>Datacenter</w:t>
      </w:r>
      <w:proofErr w:type="spellEnd"/>
      <w:r w:rsidRPr="00721BD8">
        <w:rPr>
          <w:rFonts w:eastAsia="Times New Roman" w:cstheme="minorHAnsi"/>
          <w:color w:val="000000"/>
          <w:sz w:val="24"/>
          <w:szCs w:val="24"/>
          <w:lang w:val="en-GB" w:eastAsia="es-ES"/>
        </w:rPr>
        <w:t>.</w:t>
      </w:r>
    </w:p>
    <w:p w14:paraId="59674AE7" w14:textId="77777777" w:rsidR="00CE3959" w:rsidRPr="00721BD8" w:rsidRDefault="00CE3959" w:rsidP="00CE3959">
      <w:pPr>
        <w:spacing w:after="0" w:line="240" w:lineRule="auto"/>
        <w:ind w:left="1440"/>
        <w:jc w:val="both"/>
        <w:textAlignment w:val="baseline"/>
        <w:rPr>
          <w:rFonts w:eastAsia="Times New Roman" w:cstheme="minorHAnsi"/>
          <w:color w:val="000000"/>
          <w:sz w:val="24"/>
          <w:szCs w:val="24"/>
          <w:lang w:val="en-GB" w:eastAsia="es-ES"/>
        </w:rPr>
      </w:pPr>
    </w:p>
    <w:p w14:paraId="28523B8A" w14:textId="77777777" w:rsidR="00F92C38" w:rsidRPr="00721BD8" w:rsidRDefault="00F92C38" w:rsidP="00265294">
      <w:pPr>
        <w:numPr>
          <w:ilvl w:val="0"/>
          <w:numId w:val="7"/>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Hardware</w:t>
      </w:r>
    </w:p>
    <w:p w14:paraId="75C2D553" w14:textId="77777777" w:rsidR="00F92C38" w:rsidRPr="00721BD8" w:rsidRDefault="00F92C38" w:rsidP="00265294">
      <w:pPr>
        <w:numPr>
          <w:ilvl w:val="1"/>
          <w:numId w:val="7"/>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Disco duro: 500 MB.</w:t>
      </w:r>
    </w:p>
    <w:p w14:paraId="4E7EDA32" w14:textId="6AB16AEA" w:rsidR="00F92C38" w:rsidRDefault="00F92C38" w:rsidP="00265294">
      <w:pPr>
        <w:numPr>
          <w:ilvl w:val="1"/>
          <w:numId w:val="7"/>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Memoria RAM: 2GB</w:t>
      </w:r>
    </w:p>
    <w:p w14:paraId="335F7B89" w14:textId="77777777" w:rsidR="00CE3959" w:rsidRPr="00721BD8" w:rsidRDefault="00CE3959" w:rsidP="00CE3959">
      <w:pPr>
        <w:spacing w:after="0" w:line="240" w:lineRule="auto"/>
        <w:ind w:left="1440"/>
        <w:jc w:val="both"/>
        <w:textAlignment w:val="baseline"/>
        <w:rPr>
          <w:rFonts w:eastAsia="Times New Roman" w:cstheme="minorHAnsi"/>
          <w:color w:val="000000"/>
          <w:sz w:val="24"/>
          <w:szCs w:val="24"/>
          <w:lang w:eastAsia="es-ES"/>
        </w:rPr>
      </w:pPr>
    </w:p>
    <w:p w14:paraId="7385928B" w14:textId="77777777" w:rsidR="00F92C38" w:rsidRPr="00721BD8" w:rsidRDefault="00F92C38" w:rsidP="00265294">
      <w:pPr>
        <w:numPr>
          <w:ilvl w:val="0"/>
          <w:numId w:val="7"/>
        </w:numPr>
        <w:spacing w:after="0" w:line="240" w:lineRule="auto"/>
        <w:jc w:val="both"/>
        <w:textAlignment w:val="baseline"/>
        <w:rPr>
          <w:rFonts w:eastAsia="Times New Roman" w:cstheme="minorHAnsi"/>
          <w:color w:val="000000"/>
          <w:sz w:val="24"/>
          <w:szCs w:val="24"/>
          <w:lang w:eastAsia="es-ES"/>
        </w:rPr>
      </w:pPr>
      <w:r w:rsidRPr="00721BD8">
        <w:rPr>
          <w:rFonts w:eastAsia="Times New Roman" w:cstheme="minorHAnsi"/>
          <w:color w:val="000000"/>
          <w:sz w:val="24"/>
          <w:szCs w:val="24"/>
          <w:lang w:eastAsia="es-ES"/>
        </w:rPr>
        <w:t>Software adicional</w:t>
      </w:r>
    </w:p>
    <w:p w14:paraId="6653CB4A" w14:textId="7112F927" w:rsidR="00F92C38" w:rsidRPr="00CE3959" w:rsidRDefault="00F92C38" w:rsidP="00265294">
      <w:pPr>
        <w:numPr>
          <w:ilvl w:val="1"/>
          <w:numId w:val="7"/>
        </w:numPr>
        <w:spacing w:after="0" w:line="240" w:lineRule="auto"/>
        <w:jc w:val="both"/>
        <w:textAlignment w:val="baseline"/>
        <w:rPr>
          <w:rFonts w:eastAsia="Times New Roman" w:cstheme="minorHAnsi"/>
          <w:color w:val="000000"/>
          <w:sz w:val="24"/>
          <w:szCs w:val="24"/>
          <w:lang w:val="en-GB" w:eastAsia="es-ES"/>
        </w:rPr>
      </w:pPr>
      <w:r w:rsidRPr="00CE3959">
        <w:rPr>
          <w:rFonts w:eastAsia="Times New Roman" w:cstheme="minorHAnsi"/>
          <w:color w:val="000000"/>
          <w:sz w:val="24"/>
          <w:szCs w:val="24"/>
          <w:lang w:val="en-GB" w:eastAsia="es-ES"/>
        </w:rPr>
        <w:t>Microsoft .NET Framework 4.7.2.</w:t>
      </w:r>
    </w:p>
    <w:p w14:paraId="37AACC32" w14:textId="77777777" w:rsidR="00F92C38" w:rsidRPr="00CE3959" w:rsidRDefault="00F92C38" w:rsidP="00265294">
      <w:pPr>
        <w:numPr>
          <w:ilvl w:val="1"/>
          <w:numId w:val="7"/>
        </w:numPr>
        <w:spacing w:after="0" w:line="240" w:lineRule="auto"/>
        <w:jc w:val="both"/>
        <w:textAlignment w:val="baseline"/>
        <w:rPr>
          <w:rFonts w:eastAsia="Times New Roman" w:cstheme="minorHAnsi"/>
          <w:color w:val="000000"/>
          <w:sz w:val="24"/>
          <w:szCs w:val="24"/>
          <w:lang w:val="en-GB" w:eastAsia="es-ES"/>
        </w:rPr>
      </w:pPr>
      <w:r w:rsidRPr="00CE3959">
        <w:rPr>
          <w:rFonts w:eastAsia="Times New Roman" w:cstheme="minorHAnsi"/>
          <w:color w:val="000000"/>
          <w:sz w:val="24"/>
          <w:szCs w:val="24"/>
          <w:lang w:val="en-GB" w:eastAsia="es-ES"/>
        </w:rPr>
        <w:t>Windows PowerShell 4.0.</w:t>
      </w:r>
    </w:p>
    <w:p w14:paraId="2E686CBD" w14:textId="77777777" w:rsidR="00BA0289" w:rsidRPr="00721BD8" w:rsidRDefault="00BA0289" w:rsidP="00680765">
      <w:pPr>
        <w:pStyle w:val="NormalWeb"/>
        <w:spacing w:before="0" w:beforeAutospacing="0" w:after="0" w:afterAutospacing="0"/>
        <w:jc w:val="both"/>
        <w:rPr>
          <w:rFonts w:asciiTheme="minorHAnsi" w:hAnsiTheme="minorHAnsi" w:cstheme="minorHAnsi"/>
        </w:rPr>
      </w:pPr>
    </w:p>
    <w:p w14:paraId="77204894" w14:textId="2283B467" w:rsidR="008201F4" w:rsidRDefault="001A26FE" w:rsidP="00F67D39">
      <w:pPr>
        <w:pStyle w:val="Ttulo3"/>
        <w:ind w:left="708" w:firstLine="708"/>
      </w:pPr>
      <w:bookmarkStart w:id="23" w:name="_Toc58616269"/>
      <w:r>
        <w:t xml:space="preserve">2.3.5. </w:t>
      </w:r>
      <w:r w:rsidR="008201F4" w:rsidRPr="00721BD8">
        <w:t>Cos</w:t>
      </w:r>
      <w:r w:rsidR="00DD5B45">
        <w:t>te de implantación</w:t>
      </w:r>
      <w:bookmarkEnd w:id="23"/>
    </w:p>
    <w:p w14:paraId="41C0E3F4" w14:textId="5D0D0647" w:rsidR="008201F4" w:rsidRDefault="008201F4" w:rsidP="00680765">
      <w:pPr>
        <w:spacing w:after="0" w:line="240" w:lineRule="auto"/>
        <w:jc w:val="both"/>
        <w:rPr>
          <w:rFonts w:eastAsia="Times New Roman" w:cstheme="minorHAnsi"/>
          <w:color w:val="000000"/>
          <w:sz w:val="24"/>
          <w:szCs w:val="24"/>
          <w:lang w:eastAsia="es-ES"/>
        </w:rPr>
      </w:pPr>
      <w:r w:rsidRPr="00721BD8">
        <w:rPr>
          <w:rFonts w:eastAsia="Times New Roman" w:cstheme="minorHAnsi"/>
          <w:color w:val="000000"/>
          <w:sz w:val="24"/>
          <w:szCs w:val="24"/>
          <w:lang w:eastAsia="es-ES"/>
        </w:rPr>
        <w:t xml:space="preserve">Este ERP ofrece cuatro planes de módulos, Professional, Enterprise, Premium, </w:t>
      </w:r>
      <w:proofErr w:type="spellStart"/>
      <w:r w:rsidRPr="00721BD8">
        <w:rPr>
          <w:rFonts w:eastAsia="Times New Roman" w:cstheme="minorHAnsi"/>
          <w:color w:val="000000"/>
          <w:sz w:val="24"/>
          <w:szCs w:val="24"/>
          <w:lang w:eastAsia="es-ES"/>
        </w:rPr>
        <w:t>Relationship</w:t>
      </w:r>
      <w:proofErr w:type="spellEnd"/>
      <w:r w:rsidRPr="00721BD8">
        <w:rPr>
          <w:rFonts w:eastAsia="Times New Roman" w:cstheme="minorHAnsi"/>
          <w:color w:val="000000"/>
          <w:sz w:val="24"/>
          <w:szCs w:val="24"/>
          <w:lang w:eastAsia="es-ES"/>
        </w:rPr>
        <w:t>. </w:t>
      </w:r>
    </w:p>
    <w:p w14:paraId="57B6A856" w14:textId="1916936A" w:rsidR="00CE3959" w:rsidRPr="00721BD8" w:rsidRDefault="00CE3959" w:rsidP="00680765">
      <w:pPr>
        <w:spacing w:after="0" w:line="240" w:lineRule="auto"/>
        <w:jc w:val="both"/>
        <w:rPr>
          <w:rFonts w:eastAsia="Times New Roman" w:cstheme="minorHAnsi"/>
          <w:sz w:val="24"/>
          <w:szCs w:val="24"/>
          <w:lang w:eastAsia="es-ES"/>
        </w:rPr>
      </w:pPr>
      <w:r w:rsidRPr="00CE3959">
        <w:rPr>
          <w:rFonts w:eastAsia="Times New Roman" w:cstheme="minorHAnsi"/>
          <w:sz w:val="24"/>
          <w:szCs w:val="24"/>
          <w:lang w:eastAsia="es-ES"/>
        </w:rPr>
        <w:t>La diferencia entre los planes se trata de la cantidad de módulos que contiene cada uno en los diferentes grupos de módulos.</w:t>
      </w:r>
    </w:p>
    <w:p w14:paraId="342EBC02" w14:textId="31F7F96F" w:rsidR="008201F4" w:rsidRPr="00CE3959" w:rsidRDefault="001A26FE" w:rsidP="001A26FE">
      <w:pPr>
        <w:pStyle w:val="Ttulo3"/>
        <w:ind w:left="1416" w:firstLine="708"/>
      </w:pPr>
      <w:bookmarkStart w:id="24" w:name="_Toc58616270"/>
      <w:r>
        <w:lastRenderedPageBreak/>
        <w:t>2.3.6. Versiones</w:t>
      </w:r>
      <w:bookmarkEnd w:id="24"/>
    </w:p>
    <w:p w14:paraId="7FEF5D5B" w14:textId="77777777" w:rsidR="008201F4" w:rsidRPr="00721BD8" w:rsidRDefault="008201F4" w:rsidP="00680765">
      <w:pPr>
        <w:shd w:val="clear" w:color="auto" w:fill="FFFFFF"/>
        <w:spacing w:after="300" w:line="240" w:lineRule="auto"/>
        <w:jc w:val="both"/>
        <w:rPr>
          <w:rFonts w:eastAsia="Times New Roman" w:cstheme="minorHAnsi"/>
          <w:sz w:val="24"/>
          <w:szCs w:val="24"/>
          <w:lang w:eastAsia="es-ES"/>
        </w:rPr>
      </w:pPr>
      <w:proofErr w:type="spellStart"/>
      <w:r w:rsidRPr="00721BD8">
        <w:rPr>
          <w:rFonts w:eastAsia="Times New Roman" w:cstheme="minorHAnsi"/>
          <w:b/>
          <w:bCs/>
          <w:color w:val="000000"/>
          <w:sz w:val="24"/>
          <w:szCs w:val="24"/>
          <w:lang w:eastAsia="es-ES"/>
        </w:rPr>
        <w:t>On</w:t>
      </w:r>
      <w:proofErr w:type="spellEnd"/>
      <w:r w:rsidRPr="00721BD8">
        <w:rPr>
          <w:rFonts w:eastAsia="Times New Roman" w:cstheme="minorHAnsi"/>
          <w:b/>
          <w:bCs/>
          <w:color w:val="000000"/>
          <w:sz w:val="24"/>
          <w:szCs w:val="24"/>
          <w:lang w:eastAsia="es-ES"/>
        </w:rPr>
        <w:t xml:space="preserve"> </w:t>
      </w:r>
      <w:proofErr w:type="spellStart"/>
      <w:r w:rsidRPr="00721BD8">
        <w:rPr>
          <w:rFonts w:eastAsia="Times New Roman" w:cstheme="minorHAnsi"/>
          <w:b/>
          <w:bCs/>
          <w:color w:val="000000"/>
          <w:sz w:val="24"/>
          <w:szCs w:val="24"/>
          <w:lang w:eastAsia="es-ES"/>
        </w:rPr>
        <w:t>Premise</w:t>
      </w:r>
      <w:proofErr w:type="spellEnd"/>
      <w:r w:rsidRPr="00721BD8">
        <w:rPr>
          <w:rFonts w:eastAsia="Times New Roman" w:cstheme="minorHAnsi"/>
          <w:b/>
          <w:bCs/>
          <w:color w:val="000000"/>
          <w:sz w:val="24"/>
          <w:szCs w:val="24"/>
          <w:lang w:eastAsia="es-ES"/>
        </w:rPr>
        <w:t>:</w:t>
      </w:r>
    </w:p>
    <w:p w14:paraId="1CDD7AF3" w14:textId="77777777" w:rsidR="008201F4" w:rsidRPr="00CE3959" w:rsidRDefault="008201F4" w:rsidP="00265294">
      <w:pPr>
        <w:numPr>
          <w:ilvl w:val="0"/>
          <w:numId w:val="8"/>
        </w:numPr>
        <w:shd w:val="clear" w:color="auto" w:fill="FFFFFF"/>
        <w:spacing w:before="200" w:after="0" w:line="240" w:lineRule="auto"/>
        <w:jc w:val="both"/>
        <w:textAlignment w:val="baseline"/>
        <w:rPr>
          <w:rFonts w:eastAsia="Times New Roman" w:cstheme="minorHAnsi"/>
          <w:color w:val="747474"/>
          <w:sz w:val="24"/>
          <w:szCs w:val="24"/>
          <w:lang w:val="en-GB" w:eastAsia="es-ES"/>
        </w:rPr>
      </w:pPr>
      <w:proofErr w:type="spellStart"/>
      <w:r w:rsidRPr="00CE3959">
        <w:rPr>
          <w:rFonts w:eastAsia="Times New Roman" w:cstheme="minorHAnsi"/>
          <w:color w:val="000000"/>
          <w:sz w:val="24"/>
          <w:szCs w:val="24"/>
          <w:lang w:val="en-GB" w:eastAsia="es-ES"/>
        </w:rPr>
        <w:t>Licencia</w:t>
      </w:r>
      <w:proofErr w:type="spellEnd"/>
      <w:r w:rsidRPr="00CE3959">
        <w:rPr>
          <w:rFonts w:eastAsia="Times New Roman" w:cstheme="minorHAnsi"/>
          <w:color w:val="000000"/>
          <w:sz w:val="24"/>
          <w:szCs w:val="24"/>
          <w:lang w:val="en-GB" w:eastAsia="es-ES"/>
        </w:rPr>
        <w:t xml:space="preserve"> Business Central Essentials: 1500€ x user</w:t>
      </w:r>
    </w:p>
    <w:p w14:paraId="77C27EBC" w14:textId="77777777" w:rsidR="008201F4" w:rsidRPr="00CE3959" w:rsidRDefault="008201F4" w:rsidP="00265294">
      <w:pPr>
        <w:numPr>
          <w:ilvl w:val="0"/>
          <w:numId w:val="8"/>
        </w:numPr>
        <w:shd w:val="clear" w:color="auto" w:fill="FFFFFF"/>
        <w:spacing w:after="0" w:line="240" w:lineRule="auto"/>
        <w:jc w:val="both"/>
        <w:textAlignment w:val="baseline"/>
        <w:rPr>
          <w:rFonts w:eastAsia="Times New Roman" w:cstheme="minorHAnsi"/>
          <w:color w:val="747474"/>
          <w:sz w:val="24"/>
          <w:szCs w:val="24"/>
          <w:lang w:val="en-GB" w:eastAsia="es-ES"/>
        </w:rPr>
      </w:pPr>
      <w:proofErr w:type="spellStart"/>
      <w:r w:rsidRPr="00CE3959">
        <w:rPr>
          <w:rFonts w:eastAsia="Times New Roman" w:cstheme="minorHAnsi"/>
          <w:color w:val="000000"/>
          <w:sz w:val="24"/>
          <w:szCs w:val="24"/>
          <w:lang w:val="en-GB" w:eastAsia="es-ES"/>
        </w:rPr>
        <w:t>Licencia</w:t>
      </w:r>
      <w:proofErr w:type="spellEnd"/>
      <w:r w:rsidRPr="00CE3959">
        <w:rPr>
          <w:rFonts w:eastAsia="Times New Roman" w:cstheme="minorHAnsi"/>
          <w:color w:val="000000"/>
          <w:sz w:val="24"/>
          <w:szCs w:val="24"/>
          <w:lang w:val="en-GB" w:eastAsia="es-ES"/>
        </w:rPr>
        <w:t xml:space="preserve"> Business Central Premium: 2100€ x user</w:t>
      </w:r>
    </w:p>
    <w:p w14:paraId="7B84F6EB" w14:textId="77777777" w:rsidR="008201F4" w:rsidRPr="00CE3959" w:rsidRDefault="008201F4" w:rsidP="00265294">
      <w:pPr>
        <w:numPr>
          <w:ilvl w:val="0"/>
          <w:numId w:val="8"/>
        </w:numPr>
        <w:shd w:val="clear" w:color="auto" w:fill="FFFFFF"/>
        <w:spacing w:after="200" w:line="240" w:lineRule="auto"/>
        <w:jc w:val="both"/>
        <w:textAlignment w:val="baseline"/>
        <w:rPr>
          <w:rFonts w:eastAsia="Times New Roman" w:cstheme="minorHAnsi"/>
          <w:color w:val="747474"/>
          <w:sz w:val="24"/>
          <w:szCs w:val="24"/>
          <w:lang w:eastAsia="es-ES"/>
        </w:rPr>
      </w:pPr>
      <w:r w:rsidRPr="00CE3959">
        <w:rPr>
          <w:rFonts w:eastAsia="Times New Roman" w:cstheme="minorHAnsi"/>
          <w:color w:val="000000"/>
          <w:sz w:val="24"/>
          <w:szCs w:val="24"/>
          <w:lang w:eastAsia="es-ES"/>
        </w:rPr>
        <w:t xml:space="preserve">Licencia </w:t>
      </w:r>
      <w:proofErr w:type="spellStart"/>
      <w:r w:rsidRPr="00CE3959">
        <w:rPr>
          <w:rFonts w:eastAsia="Times New Roman" w:cstheme="minorHAnsi"/>
          <w:color w:val="000000"/>
          <w:sz w:val="24"/>
          <w:szCs w:val="24"/>
          <w:lang w:eastAsia="es-ES"/>
        </w:rPr>
        <w:t>Team</w:t>
      </w:r>
      <w:proofErr w:type="spellEnd"/>
      <w:r w:rsidRPr="00CE3959">
        <w:rPr>
          <w:rFonts w:eastAsia="Times New Roman" w:cstheme="minorHAnsi"/>
          <w:color w:val="000000"/>
          <w:sz w:val="24"/>
          <w:szCs w:val="24"/>
          <w:lang w:eastAsia="es-ES"/>
        </w:rPr>
        <w:t xml:space="preserve"> </w:t>
      </w:r>
      <w:proofErr w:type="spellStart"/>
      <w:r w:rsidRPr="00CE3959">
        <w:rPr>
          <w:rFonts w:eastAsia="Times New Roman" w:cstheme="minorHAnsi"/>
          <w:color w:val="000000"/>
          <w:sz w:val="24"/>
          <w:szCs w:val="24"/>
          <w:lang w:eastAsia="es-ES"/>
        </w:rPr>
        <w:t>Member</w:t>
      </w:r>
      <w:proofErr w:type="spellEnd"/>
      <w:r w:rsidRPr="00CE3959">
        <w:rPr>
          <w:rFonts w:eastAsia="Times New Roman" w:cstheme="minorHAnsi"/>
          <w:color w:val="000000"/>
          <w:sz w:val="24"/>
          <w:szCs w:val="24"/>
          <w:lang w:eastAsia="es-ES"/>
        </w:rPr>
        <w:t xml:space="preserve">: 300€ x </w:t>
      </w:r>
      <w:proofErr w:type="spellStart"/>
      <w:r w:rsidRPr="00CE3959">
        <w:rPr>
          <w:rFonts w:eastAsia="Times New Roman" w:cstheme="minorHAnsi"/>
          <w:color w:val="000000"/>
          <w:sz w:val="24"/>
          <w:szCs w:val="24"/>
          <w:lang w:eastAsia="es-ES"/>
        </w:rPr>
        <w:t>user</w:t>
      </w:r>
      <w:proofErr w:type="spellEnd"/>
    </w:p>
    <w:p w14:paraId="370182B1" w14:textId="77777777" w:rsidR="008201F4" w:rsidRPr="00721BD8" w:rsidRDefault="008201F4" w:rsidP="00680765">
      <w:pPr>
        <w:shd w:val="clear" w:color="auto" w:fill="FFFFFF"/>
        <w:spacing w:after="300" w:line="240" w:lineRule="auto"/>
        <w:jc w:val="both"/>
        <w:rPr>
          <w:rFonts w:eastAsia="Times New Roman" w:cstheme="minorHAnsi"/>
          <w:sz w:val="24"/>
          <w:szCs w:val="24"/>
          <w:lang w:eastAsia="es-ES"/>
        </w:rPr>
      </w:pPr>
      <w:r w:rsidRPr="00721BD8">
        <w:rPr>
          <w:rFonts w:eastAsia="Times New Roman" w:cstheme="minorHAnsi"/>
          <w:b/>
          <w:bCs/>
          <w:color w:val="000000"/>
          <w:sz w:val="24"/>
          <w:szCs w:val="24"/>
          <w:lang w:eastAsia="es-ES"/>
        </w:rPr>
        <w:t xml:space="preserve">Modelo </w:t>
      </w:r>
      <w:proofErr w:type="spellStart"/>
      <w:r w:rsidRPr="00721BD8">
        <w:rPr>
          <w:rFonts w:eastAsia="Times New Roman" w:cstheme="minorHAnsi"/>
          <w:b/>
          <w:bCs/>
          <w:color w:val="000000"/>
          <w:sz w:val="24"/>
          <w:szCs w:val="24"/>
          <w:lang w:eastAsia="es-ES"/>
        </w:rPr>
        <w:t>Saas</w:t>
      </w:r>
      <w:proofErr w:type="spellEnd"/>
      <w:r w:rsidRPr="00721BD8">
        <w:rPr>
          <w:rFonts w:eastAsia="Times New Roman" w:cstheme="minorHAnsi"/>
          <w:b/>
          <w:bCs/>
          <w:color w:val="000000"/>
          <w:sz w:val="24"/>
          <w:szCs w:val="24"/>
          <w:lang w:eastAsia="es-ES"/>
        </w:rPr>
        <w:t>:</w:t>
      </w:r>
    </w:p>
    <w:p w14:paraId="4FFF9ABD" w14:textId="77777777" w:rsidR="008201F4" w:rsidRPr="00CE3959" w:rsidRDefault="008201F4" w:rsidP="00265294">
      <w:pPr>
        <w:numPr>
          <w:ilvl w:val="0"/>
          <w:numId w:val="9"/>
        </w:numPr>
        <w:shd w:val="clear" w:color="auto" w:fill="FFFFFF"/>
        <w:spacing w:before="200" w:after="0" w:line="240" w:lineRule="auto"/>
        <w:jc w:val="both"/>
        <w:textAlignment w:val="baseline"/>
        <w:rPr>
          <w:rFonts w:eastAsia="Times New Roman" w:cstheme="minorHAnsi"/>
          <w:color w:val="747474"/>
          <w:sz w:val="24"/>
          <w:szCs w:val="24"/>
          <w:lang w:val="en-GB" w:eastAsia="es-ES"/>
        </w:rPr>
      </w:pPr>
      <w:proofErr w:type="spellStart"/>
      <w:r w:rsidRPr="00CE3959">
        <w:rPr>
          <w:rFonts w:eastAsia="Times New Roman" w:cstheme="minorHAnsi"/>
          <w:color w:val="000000"/>
          <w:sz w:val="24"/>
          <w:szCs w:val="24"/>
          <w:lang w:val="en-GB" w:eastAsia="es-ES"/>
        </w:rPr>
        <w:t>Licencia</w:t>
      </w:r>
      <w:proofErr w:type="spellEnd"/>
      <w:r w:rsidRPr="00CE3959">
        <w:rPr>
          <w:rFonts w:eastAsia="Times New Roman" w:cstheme="minorHAnsi"/>
          <w:color w:val="000000"/>
          <w:sz w:val="24"/>
          <w:szCs w:val="24"/>
          <w:lang w:val="en-GB" w:eastAsia="es-ES"/>
        </w:rPr>
        <w:t xml:space="preserve"> Business Central Essentials: 59€ x user/</w:t>
      </w:r>
      <w:proofErr w:type="spellStart"/>
      <w:r w:rsidRPr="00CE3959">
        <w:rPr>
          <w:rFonts w:eastAsia="Times New Roman" w:cstheme="minorHAnsi"/>
          <w:color w:val="000000"/>
          <w:sz w:val="24"/>
          <w:szCs w:val="24"/>
          <w:lang w:val="en-GB" w:eastAsia="es-ES"/>
        </w:rPr>
        <w:t>mes</w:t>
      </w:r>
      <w:proofErr w:type="spellEnd"/>
    </w:p>
    <w:p w14:paraId="1BE027B8" w14:textId="77777777" w:rsidR="008201F4" w:rsidRPr="00CE3959" w:rsidRDefault="008201F4" w:rsidP="00265294">
      <w:pPr>
        <w:numPr>
          <w:ilvl w:val="0"/>
          <w:numId w:val="9"/>
        </w:numPr>
        <w:shd w:val="clear" w:color="auto" w:fill="FFFFFF"/>
        <w:spacing w:after="0" w:line="240" w:lineRule="auto"/>
        <w:jc w:val="both"/>
        <w:textAlignment w:val="baseline"/>
        <w:rPr>
          <w:rFonts w:eastAsia="Times New Roman" w:cstheme="minorHAnsi"/>
          <w:color w:val="747474"/>
          <w:sz w:val="24"/>
          <w:szCs w:val="24"/>
          <w:lang w:eastAsia="es-ES"/>
        </w:rPr>
      </w:pPr>
      <w:r w:rsidRPr="00CE3959">
        <w:rPr>
          <w:rFonts w:eastAsia="Times New Roman" w:cstheme="minorHAnsi"/>
          <w:color w:val="000000"/>
          <w:sz w:val="24"/>
          <w:szCs w:val="24"/>
          <w:lang w:eastAsia="es-ES"/>
        </w:rPr>
        <w:t xml:space="preserve">Licencia Business Central Premium: 84,30€ x </w:t>
      </w:r>
      <w:proofErr w:type="spellStart"/>
      <w:r w:rsidRPr="00CE3959">
        <w:rPr>
          <w:rFonts w:eastAsia="Times New Roman" w:cstheme="minorHAnsi"/>
          <w:color w:val="000000"/>
          <w:sz w:val="24"/>
          <w:szCs w:val="24"/>
          <w:lang w:eastAsia="es-ES"/>
        </w:rPr>
        <w:t>user</w:t>
      </w:r>
      <w:proofErr w:type="spellEnd"/>
      <w:r w:rsidRPr="00CE3959">
        <w:rPr>
          <w:rFonts w:eastAsia="Times New Roman" w:cstheme="minorHAnsi"/>
          <w:color w:val="000000"/>
          <w:sz w:val="24"/>
          <w:szCs w:val="24"/>
          <w:lang w:eastAsia="es-ES"/>
        </w:rPr>
        <w:t>/mes</w:t>
      </w:r>
    </w:p>
    <w:p w14:paraId="74BDAC0B" w14:textId="59D91E7C" w:rsidR="00CE3959" w:rsidRPr="00CE3959" w:rsidRDefault="008201F4" w:rsidP="00265294">
      <w:pPr>
        <w:numPr>
          <w:ilvl w:val="0"/>
          <w:numId w:val="9"/>
        </w:numPr>
        <w:shd w:val="clear" w:color="auto" w:fill="FFFFFF"/>
        <w:spacing w:after="200" w:line="240" w:lineRule="auto"/>
        <w:jc w:val="both"/>
        <w:textAlignment w:val="baseline"/>
        <w:rPr>
          <w:rFonts w:eastAsia="Times New Roman" w:cstheme="minorHAnsi"/>
          <w:color w:val="747474"/>
          <w:sz w:val="24"/>
          <w:szCs w:val="24"/>
          <w:lang w:eastAsia="es-ES"/>
        </w:rPr>
      </w:pPr>
      <w:r w:rsidRPr="00CE3959">
        <w:rPr>
          <w:rFonts w:eastAsia="Times New Roman" w:cstheme="minorHAnsi"/>
          <w:color w:val="000000"/>
          <w:sz w:val="24"/>
          <w:szCs w:val="24"/>
          <w:lang w:eastAsia="es-ES"/>
        </w:rPr>
        <w:t xml:space="preserve">Licencia </w:t>
      </w:r>
      <w:proofErr w:type="spellStart"/>
      <w:r w:rsidRPr="00CE3959">
        <w:rPr>
          <w:rFonts w:eastAsia="Times New Roman" w:cstheme="minorHAnsi"/>
          <w:color w:val="000000"/>
          <w:sz w:val="24"/>
          <w:szCs w:val="24"/>
          <w:lang w:eastAsia="es-ES"/>
        </w:rPr>
        <w:t>Team</w:t>
      </w:r>
      <w:proofErr w:type="spellEnd"/>
      <w:r w:rsidRPr="00CE3959">
        <w:rPr>
          <w:rFonts w:eastAsia="Times New Roman" w:cstheme="minorHAnsi"/>
          <w:color w:val="000000"/>
          <w:sz w:val="24"/>
          <w:szCs w:val="24"/>
          <w:lang w:eastAsia="es-ES"/>
        </w:rPr>
        <w:t xml:space="preserve"> </w:t>
      </w:r>
      <w:proofErr w:type="spellStart"/>
      <w:r w:rsidRPr="00CE3959">
        <w:rPr>
          <w:rFonts w:eastAsia="Times New Roman" w:cstheme="minorHAnsi"/>
          <w:color w:val="000000"/>
          <w:sz w:val="24"/>
          <w:szCs w:val="24"/>
          <w:lang w:eastAsia="es-ES"/>
        </w:rPr>
        <w:t>Member</w:t>
      </w:r>
      <w:proofErr w:type="spellEnd"/>
      <w:r w:rsidRPr="00CE3959">
        <w:rPr>
          <w:rFonts w:eastAsia="Times New Roman" w:cstheme="minorHAnsi"/>
          <w:color w:val="000000"/>
          <w:sz w:val="24"/>
          <w:szCs w:val="24"/>
          <w:lang w:eastAsia="es-ES"/>
        </w:rPr>
        <w:t xml:space="preserve">: 6,7€ x </w:t>
      </w:r>
      <w:proofErr w:type="spellStart"/>
      <w:r w:rsidRPr="00CE3959">
        <w:rPr>
          <w:rFonts w:eastAsia="Times New Roman" w:cstheme="minorHAnsi"/>
          <w:color w:val="000000"/>
          <w:sz w:val="24"/>
          <w:szCs w:val="24"/>
          <w:lang w:eastAsia="es-ES"/>
        </w:rPr>
        <w:t>user</w:t>
      </w:r>
      <w:proofErr w:type="spellEnd"/>
      <w:r w:rsidRPr="00CE3959">
        <w:rPr>
          <w:rFonts w:eastAsia="Times New Roman" w:cstheme="minorHAnsi"/>
          <w:color w:val="000000"/>
          <w:sz w:val="24"/>
          <w:szCs w:val="24"/>
          <w:lang w:eastAsia="es-ES"/>
        </w:rPr>
        <w:t>/mes</w:t>
      </w:r>
    </w:p>
    <w:p w14:paraId="6CA5DFEC" w14:textId="77777777" w:rsidR="00A96348" w:rsidRPr="00721BD8" w:rsidRDefault="00A41C8D" w:rsidP="00680765">
      <w:pPr>
        <w:jc w:val="both"/>
        <w:rPr>
          <w:rFonts w:eastAsia="Times New Roman" w:cstheme="minorHAnsi"/>
          <w:sz w:val="24"/>
          <w:szCs w:val="24"/>
          <w:lang w:eastAsia="es-ES"/>
        </w:rPr>
      </w:pPr>
      <w:r w:rsidRPr="00721BD8">
        <w:rPr>
          <w:rFonts w:cstheme="minorHAnsi"/>
          <w:b/>
          <w:bCs/>
          <w:color w:val="000000"/>
          <w:sz w:val="24"/>
          <w:szCs w:val="24"/>
        </w:rPr>
        <w:t>Diferencias entre versiones:</w:t>
      </w:r>
    </w:p>
    <w:p w14:paraId="328C5D0B" w14:textId="77777777" w:rsidR="00F92C38" w:rsidRPr="00721BD8" w:rsidRDefault="00A41C8D" w:rsidP="00CE3959">
      <w:pPr>
        <w:rPr>
          <w:rFonts w:eastAsia="Times New Roman" w:cstheme="minorHAnsi"/>
          <w:sz w:val="24"/>
          <w:szCs w:val="24"/>
          <w:lang w:eastAsia="es-ES"/>
        </w:rPr>
      </w:pPr>
      <w:r w:rsidRPr="00721BD8">
        <w:rPr>
          <w:rFonts w:cstheme="minorHAnsi"/>
          <w:b/>
          <w:bCs/>
          <w:noProof/>
          <w:color w:val="000000"/>
          <w:sz w:val="24"/>
          <w:szCs w:val="24"/>
          <w:bdr w:val="none" w:sz="0" w:space="0" w:color="auto" w:frame="1"/>
          <w:lang w:eastAsia="es-ES"/>
        </w:rPr>
        <w:drawing>
          <wp:inline distT="0" distB="0" distL="0" distR="0" wp14:anchorId="08F3ED78" wp14:editId="4085D120">
            <wp:extent cx="5375393" cy="4457700"/>
            <wp:effectExtent l="0" t="0" r="0" b="0"/>
            <wp:docPr id="11" name="Imagen 11" descr="https://lh3.googleusercontent.com/66zkNdGV7zoRWetn2UsQDA6uwi7Aw_pzv4RjOl6vG8oiCeaNmGMF5HGszlDnI-5OUKpl43eYAitPuteJ3WcwaqarlFtLirWPrPKJ7j1tY_pxlet0SgHRDJHLfyR5J7oCc0snN2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6zkNdGV7zoRWetn2UsQDA6uwi7Aw_pzv4RjOl6vG8oiCeaNmGMF5HGszlDnI-5OUKpl43eYAitPuteJ3WcwaqarlFtLirWPrPKJ7j1tY_pxlet0SgHRDJHLfyR5J7oCc0snN2V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895" cy="4479677"/>
                    </a:xfrm>
                    <a:prstGeom prst="rect">
                      <a:avLst/>
                    </a:prstGeom>
                    <a:noFill/>
                    <a:ln>
                      <a:noFill/>
                    </a:ln>
                  </pic:spPr>
                </pic:pic>
              </a:graphicData>
            </a:graphic>
          </wp:inline>
        </w:drawing>
      </w:r>
    </w:p>
    <w:p w14:paraId="270A76B5" w14:textId="77777777" w:rsidR="00BA0289" w:rsidRPr="00721BD8" w:rsidRDefault="00BA0289">
      <w:pPr>
        <w:rPr>
          <w:rFonts w:eastAsia="Times New Roman" w:cstheme="minorHAnsi"/>
          <w:b/>
          <w:bCs/>
          <w:color w:val="000000"/>
          <w:sz w:val="24"/>
          <w:szCs w:val="24"/>
          <w:lang w:eastAsia="es-ES"/>
        </w:rPr>
      </w:pPr>
      <w:r w:rsidRPr="00721BD8">
        <w:rPr>
          <w:rFonts w:eastAsia="Times New Roman" w:cstheme="minorHAnsi"/>
          <w:b/>
          <w:bCs/>
          <w:color w:val="000000"/>
          <w:sz w:val="24"/>
          <w:szCs w:val="24"/>
          <w:lang w:eastAsia="es-ES"/>
        </w:rPr>
        <w:br w:type="page"/>
      </w:r>
    </w:p>
    <w:p w14:paraId="5778BDAB" w14:textId="4530B570" w:rsidR="001D3EAD" w:rsidRPr="00CE3959" w:rsidRDefault="00F67D39" w:rsidP="00F67D39">
      <w:pPr>
        <w:pStyle w:val="Ttulo3"/>
        <w:ind w:left="708" w:firstLine="708"/>
      </w:pPr>
      <w:bookmarkStart w:id="25" w:name="_Toc58616271"/>
      <w:r>
        <w:lastRenderedPageBreak/>
        <w:t xml:space="preserve">2.3.7. </w:t>
      </w:r>
      <w:r w:rsidR="001D3EAD" w:rsidRPr="00CE3959">
        <w:t>Módulos disponibles:</w:t>
      </w:r>
      <w:bookmarkEnd w:id="25"/>
      <w:r w:rsidR="001D3EAD" w:rsidRPr="00CE3959">
        <w:t> </w:t>
      </w:r>
    </w:p>
    <w:tbl>
      <w:tblPr>
        <w:tblW w:w="9026" w:type="dxa"/>
        <w:tblCellMar>
          <w:top w:w="15" w:type="dxa"/>
          <w:left w:w="15" w:type="dxa"/>
          <w:bottom w:w="15" w:type="dxa"/>
          <w:right w:w="15" w:type="dxa"/>
        </w:tblCellMar>
        <w:tblLook w:val="04A0" w:firstRow="1" w:lastRow="0" w:firstColumn="1" w:lastColumn="0" w:noHBand="0" w:noVBand="1"/>
      </w:tblPr>
      <w:tblGrid>
        <w:gridCol w:w="3039"/>
        <w:gridCol w:w="5987"/>
      </w:tblGrid>
      <w:tr w:rsidR="001D3EAD" w:rsidRPr="00721BD8" w14:paraId="312A58F2"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4E1120A3"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t>APPS</w:t>
            </w:r>
          </w:p>
          <w:p w14:paraId="021DED0D" w14:textId="77777777" w:rsidR="001D3EAD" w:rsidRPr="00721BD8" w:rsidRDefault="001D3EAD" w:rsidP="00BA0289">
            <w:pPr>
              <w:spacing w:after="0" w:line="240" w:lineRule="auto"/>
              <w:jc w:val="center"/>
              <w:rPr>
                <w:rFonts w:eastAsia="Times New Roman" w:cstheme="minorHAnsi"/>
                <w:b/>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BCB69"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Aplicación Web</w:t>
            </w:r>
            <w:r w:rsidRPr="00721BD8">
              <w:rPr>
                <w:rFonts w:eastAsia="Times New Roman" w:cstheme="minorHAnsi"/>
                <w:color w:val="000000"/>
                <w:lang w:eastAsia="es-ES"/>
              </w:rPr>
              <w:tab/>
            </w:r>
          </w:p>
          <w:p w14:paraId="3257641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App nativa Android</w:t>
            </w:r>
            <w:r w:rsidRPr="00721BD8">
              <w:rPr>
                <w:rFonts w:eastAsia="Times New Roman" w:cstheme="minorHAnsi"/>
                <w:color w:val="000000"/>
                <w:lang w:eastAsia="es-ES"/>
              </w:rPr>
              <w:tab/>
            </w:r>
          </w:p>
          <w:p w14:paraId="5DA8D619"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App nativa iOS</w:t>
            </w:r>
            <w:r w:rsidRPr="00721BD8">
              <w:rPr>
                <w:rFonts w:eastAsia="Times New Roman" w:cstheme="minorHAnsi"/>
                <w:color w:val="000000"/>
                <w:lang w:eastAsia="es-ES"/>
              </w:rPr>
              <w:tab/>
            </w:r>
          </w:p>
        </w:tc>
      </w:tr>
      <w:tr w:rsidR="001D3EAD" w:rsidRPr="00721BD8" w14:paraId="5EA2A7F7"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40A309EA"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t>GESTIÓN DE GASTOS</w:t>
            </w:r>
          </w:p>
          <w:p w14:paraId="49C03338" w14:textId="77777777" w:rsidR="001D3EAD" w:rsidRPr="00721BD8" w:rsidRDefault="001D3EAD" w:rsidP="00BA0289">
            <w:pPr>
              <w:spacing w:after="0" w:line="240" w:lineRule="auto"/>
              <w:jc w:val="center"/>
              <w:rPr>
                <w:rFonts w:eastAsia="Times New Roman" w:cstheme="minorHAnsi"/>
                <w:b/>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9C3A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Entrada manual de gastos</w:t>
            </w:r>
            <w:r w:rsidRPr="00721BD8">
              <w:rPr>
                <w:rFonts w:eastAsia="Times New Roman" w:cstheme="minorHAnsi"/>
                <w:color w:val="000000"/>
                <w:lang w:eastAsia="es-ES"/>
              </w:rPr>
              <w:tab/>
            </w:r>
          </w:p>
          <w:p w14:paraId="7354F05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Reconocimiento inteligente ilimitado - Tecnología OCR+ única</w:t>
            </w:r>
            <w:r w:rsidRPr="00721BD8">
              <w:rPr>
                <w:rFonts w:eastAsia="Times New Roman" w:cstheme="minorHAnsi"/>
                <w:color w:val="000000"/>
                <w:lang w:eastAsia="es-ES"/>
              </w:rPr>
              <w:tab/>
            </w:r>
          </w:p>
          <w:p w14:paraId="1C94CC1E"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gastos de kilometraje</w:t>
            </w:r>
            <w:r w:rsidRPr="00721BD8">
              <w:rPr>
                <w:rFonts w:eastAsia="Times New Roman" w:cstheme="minorHAnsi"/>
                <w:color w:val="000000"/>
                <w:lang w:eastAsia="es-ES"/>
              </w:rPr>
              <w:tab/>
            </w:r>
          </w:p>
          <w:p w14:paraId="13674948"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Añadir gastos mediante procesamiento de emails</w:t>
            </w:r>
            <w:r w:rsidRPr="00721BD8">
              <w:rPr>
                <w:rFonts w:eastAsia="Times New Roman" w:cstheme="minorHAnsi"/>
                <w:color w:val="000000"/>
                <w:lang w:eastAsia="es-ES"/>
              </w:rPr>
              <w:tab/>
            </w:r>
          </w:p>
          <w:p w14:paraId="7C731356"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Añadir conjunto de gastos</w:t>
            </w:r>
            <w:r w:rsidRPr="00721BD8">
              <w:rPr>
                <w:rFonts w:eastAsia="Times New Roman" w:cstheme="minorHAnsi"/>
                <w:color w:val="000000"/>
                <w:lang w:eastAsia="es-ES"/>
              </w:rPr>
              <w:tab/>
            </w:r>
          </w:p>
          <w:p w14:paraId="65B9D5A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Conversión automática de divisas</w:t>
            </w:r>
            <w:r w:rsidRPr="00721BD8">
              <w:rPr>
                <w:rFonts w:eastAsia="Times New Roman" w:cstheme="minorHAnsi"/>
                <w:color w:val="000000"/>
                <w:lang w:eastAsia="es-ES"/>
              </w:rPr>
              <w:tab/>
            </w:r>
          </w:p>
          <w:p w14:paraId="254775C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Tasas de conversión de divisas personalizadas</w:t>
            </w:r>
            <w:r w:rsidRPr="00721BD8">
              <w:rPr>
                <w:rFonts w:eastAsia="Times New Roman" w:cstheme="minorHAnsi"/>
                <w:color w:val="000000"/>
                <w:lang w:eastAsia="es-ES"/>
              </w:rPr>
              <w:tab/>
            </w:r>
          </w:p>
          <w:p w14:paraId="417D95DA"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Cálculo automático de distancia para los gastos de kilometraje</w:t>
            </w:r>
            <w:r w:rsidRPr="00721BD8">
              <w:rPr>
                <w:rFonts w:eastAsia="Times New Roman" w:cstheme="minorHAnsi"/>
                <w:color w:val="000000"/>
                <w:lang w:eastAsia="es-ES"/>
              </w:rPr>
              <w:tab/>
            </w:r>
          </w:p>
          <w:p w14:paraId="09EAA82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Función de autocompletar direcciones</w:t>
            </w:r>
            <w:r w:rsidRPr="00721BD8">
              <w:rPr>
                <w:rFonts w:eastAsia="Times New Roman" w:cstheme="minorHAnsi"/>
                <w:color w:val="000000"/>
                <w:lang w:eastAsia="es-ES"/>
              </w:rPr>
              <w:tab/>
            </w:r>
          </w:p>
          <w:p w14:paraId="0A40F55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Cálculo automático de kilometraje</w:t>
            </w:r>
            <w:r w:rsidRPr="00721BD8">
              <w:rPr>
                <w:rFonts w:eastAsia="Times New Roman" w:cstheme="minorHAnsi"/>
                <w:color w:val="000000"/>
                <w:lang w:eastAsia="es-ES"/>
              </w:rPr>
              <w:tab/>
            </w:r>
          </w:p>
          <w:p w14:paraId="791023E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extractos de tarjeta de crédito</w:t>
            </w:r>
            <w:r w:rsidRPr="00721BD8">
              <w:rPr>
                <w:rFonts w:eastAsia="Times New Roman" w:cstheme="minorHAnsi"/>
                <w:color w:val="000000"/>
                <w:lang w:eastAsia="es-ES"/>
              </w:rPr>
              <w:tab/>
            </w:r>
          </w:p>
          <w:p w14:paraId="7B3D477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invitaciones internas y externas.</w:t>
            </w:r>
          </w:p>
          <w:p w14:paraId="78EB096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medios de pago personal y profesional y tarjetas de empresa</w:t>
            </w:r>
            <w:r w:rsidRPr="00721BD8">
              <w:rPr>
                <w:rFonts w:eastAsia="Times New Roman" w:cstheme="minorHAnsi"/>
                <w:color w:val="000000"/>
                <w:lang w:eastAsia="es-ES"/>
              </w:rPr>
              <w:tab/>
            </w:r>
          </w:p>
          <w:p w14:paraId="6BD398CA"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múltiples vehículos para los gastos de kilometraje</w:t>
            </w:r>
            <w:r w:rsidRPr="00721BD8">
              <w:rPr>
                <w:rFonts w:eastAsia="Times New Roman" w:cstheme="minorHAnsi"/>
                <w:color w:val="000000"/>
                <w:lang w:eastAsia="es-ES"/>
              </w:rPr>
              <w:tab/>
            </w:r>
          </w:p>
          <w:p w14:paraId="2F997365"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registros de vehículos</w:t>
            </w:r>
            <w:r w:rsidRPr="00721BD8">
              <w:rPr>
                <w:rFonts w:eastAsia="Times New Roman" w:cstheme="minorHAnsi"/>
                <w:color w:val="000000"/>
                <w:lang w:eastAsia="es-ES"/>
              </w:rPr>
              <w:tab/>
            </w:r>
          </w:p>
          <w:p w14:paraId="2CECC6D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IVA múltiple</w:t>
            </w:r>
            <w:r w:rsidRPr="00721BD8">
              <w:rPr>
                <w:rFonts w:eastAsia="Times New Roman" w:cstheme="minorHAnsi"/>
                <w:color w:val="000000"/>
                <w:lang w:eastAsia="es-ES"/>
              </w:rPr>
              <w:tab/>
            </w:r>
          </w:p>
          <w:p w14:paraId="1294846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Notificaciones por email de las distintas etapas de validación</w:t>
            </w:r>
            <w:r w:rsidRPr="00721BD8">
              <w:rPr>
                <w:rFonts w:eastAsia="Times New Roman" w:cstheme="minorHAnsi"/>
                <w:color w:val="000000"/>
                <w:lang w:eastAsia="es-ES"/>
              </w:rPr>
              <w:tab/>
            </w:r>
          </w:p>
          <w:p w14:paraId="66A7ADD8"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gastos agrupados por informes</w:t>
            </w:r>
            <w:r w:rsidRPr="00721BD8">
              <w:rPr>
                <w:rFonts w:eastAsia="Times New Roman" w:cstheme="minorHAnsi"/>
                <w:color w:val="000000"/>
                <w:lang w:eastAsia="es-ES"/>
              </w:rPr>
              <w:tab/>
            </w:r>
          </w:p>
          <w:p w14:paraId="49C5162E"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Importar extracto de tarjeta de crédito</w:t>
            </w:r>
            <w:r w:rsidRPr="00721BD8">
              <w:rPr>
                <w:rFonts w:eastAsia="Times New Roman" w:cstheme="minorHAnsi"/>
                <w:color w:val="000000"/>
                <w:lang w:eastAsia="es-ES"/>
              </w:rPr>
              <w:tab/>
            </w:r>
          </w:p>
          <w:p w14:paraId="28F0ACF7"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anticipos</w:t>
            </w:r>
            <w:r w:rsidRPr="00721BD8">
              <w:rPr>
                <w:rFonts w:eastAsia="Times New Roman" w:cstheme="minorHAnsi"/>
                <w:color w:val="000000"/>
                <w:lang w:eastAsia="es-ES"/>
              </w:rPr>
              <w:tab/>
            </w:r>
          </w:p>
          <w:p w14:paraId="342859CC"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Validación automática relacionada con las políticas de gasto</w:t>
            </w:r>
            <w:r w:rsidRPr="00721BD8">
              <w:rPr>
                <w:rFonts w:eastAsia="Times New Roman" w:cstheme="minorHAnsi"/>
                <w:color w:val="000000"/>
                <w:lang w:eastAsia="es-ES"/>
              </w:rPr>
              <w:tab/>
            </w:r>
          </w:p>
          <w:p w14:paraId="0B09A75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lastRenderedPageBreak/>
              <w:t>Añadir un vale de un gasto de kilometraje</w:t>
            </w:r>
            <w:r w:rsidRPr="00721BD8">
              <w:rPr>
                <w:rFonts w:eastAsia="Times New Roman" w:cstheme="minorHAnsi"/>
                <w:color w:val="000000"/>
                <w:lang w:eastAsia="es-ES"/>
              </w:rPr>
              <w:tab/>
            </w:r>
          </w:p>
          <w:p w14:paraId="0C64E82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Añadir invitados en los gastos de kilometraje</w:t>
            </w:r>
            <w:r w:rsidRPr="00721BD8">
              <w:rPr>
                <w:rFonts w:eastAsia="Times New Roman" w:cstheme="minorHAnsi"/>
                <w:color w:val="000000"/>
                <w:lang w:eastAsia="es-ES"/>
              </w:rPr>
              <w:tab/>
            </w:r>
          </w:p>
          <w:p w14:paraId="162BFC1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vales</w:t>
            </w:r>
            <w:r w:rsidRPr="00721BD8">
              <w:rPr>
                <w:rFonts w:eastAsia="Times New Roman" w:cstheme="minorHAnsi"/>
                <w:color w:val="000000"/>
                <w:lang w:eastAsia="es-ES"/>
              </w:rPr>
              <w:tab/>
            </w:r>
          </w:p>
          <w:p w14:paraId="3071B30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gastos de kilometraje en función de la distancia</w:t>
            </w:r>
            <w:r w:rsidRPr="00721BD8">
              <w:rPr>
                <w:rFonts w:eastAsia="Times New Roman" w:cstheme="minorHAnsi"/>
                <w:color w:val="000000"/>
                <w:lang w:eastAsia="es-ES"/>
              </w:rPr>
              <w:tab/>
            </w:r>
          </w:p>
          <w:p w14:paraId="14ECE1E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dietas</w:t>
            </w:r>
            <w:r w:rsidRPr="00721BD8">
              <w:rPr>
                <w:rFonts w:eastAsia="Times New Roman" w:cstheme="minorHAnsi"/>
                <w:color w:val="000000"/>
                <w:lang w:eastAsia="es-ES"/>
              </w:rPr>
              <w:tab/>
            </w:r>
          </w:p>
        </w:tc>
      </w:tr>
      <w:tr w:rsidR="001D3EAD" w:rsidRPr="00721BD8" w14:paraId="5FF5C9DD"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21129B27"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lastRenderedPageBreak/>
              <w:t>EMPRESA</w:t>
            </w:r>
          </w:p>
          <w:p w14:paraId="61D6FAA3" w14:textId="77777777" w:rsidR="001D3EAD" w:rsidRPr="00721BD8" w:rsidRDefault="001D3EAD" w:rsidP="00BA0289">
            <w:pPr>
              <w:spacing w:after="0" w:line="240" w:lineRule="auto"/>
              <w:jc w:val="center"/>
              <w:rPr>
                <w:rFonts w:eastAsia="Times New Roman" w:cstheme="minorHAnsi"/>
                <w:b/>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2665"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múltiples divisas y múltiples países</w:t>
            </w:r>
            <w:r w:rsidRPr="00721BD8">
              <w:rPr>
                <w:rFonts w:eastAsia="Times New Roman" w:cstheme="minorHAnsi"/>
                <w:color w:val="000000"/>
                <w:lang w:eastAsia="es-ES"/>
              </w:rPr>
              <w:tab/>
            </w:r>
          </w:p>
          <w:p w14:paraId="107FA8BE"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Personalización de campos de formularios de gastos</w:t>
            </w:r>
            <w:r w:rsidRPr="00721BD8">
              <w:rPr>
                <w:rFonts w:eastAsia="Times New Roman" w:cstheme="minorHAnsi"/>
                <w:color w:val="000000"/>
                <w:lang w:eastAsia="es-ES"/>
              </w:rPr>
              <w:tab/>
            </w:r>
          </w:p>
          <w:p w14:paraId="0C792F68"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Validación de gastos desde la App</w:t>
            </w:r>
            <w:r w:rsidRPr="00721BD8">
              <w:rPr>
                <w:rFonts w:eastAsia="Times New Roman" w:cstheme="minorHAnsi"/>
                <w:color w:val="000000"/>
                <w:lang w:eastAsia="es-ES"/>
              </w:rPr>
              <w:tab/>
            </w:r>
          </w:p>
          <w:p w14:paraId="201C6CF8"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Validación multinivel (</w:t>
            </w:r>
            <w:proofErr w:type="spellStart"/>
            <w:r w:rsidRPr="00721BD8">
              <w:rPr>
                <w:rFonts w:eastAsia="Times New Roman" w:cstheme="minorHAnsi"/>
                <w:color w:val="000000"/>
                <w:lang w:eastAsia="es-ES"/>
              </w:rPr>
              <w:t>workflow</w:t>
            </w:r>
            <w:proofErr w:type="spellEnd"/>
            <w:r w:rsidRPr="00721BD8">
              <w:rPr>
                <w:rFonts w:eastAsia="Times New Roman" w:cstheme="minorHAnsi"/>
                <w:color w:val="000000"/>
                <w:lang w:eastAsia="es-ES"/>
              </w:rPr>
              <w:t>)</w:t>
            </w:r>
            <w:r w:rsidRPr="00721BD8">
              <w:rPr>
                <w:rFonts w:eastAsia="Times New Roman" w:cstheme="minorHAnsi"/>
                <w:color w:val="000000"/>
                <w:lang w:eastAsia="es-ES"/>
              </w:rPr>
              <w:tab/>
            </w:r>
          </w:p>
          <w:p w14:paraId="7D8D24CE"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Añadir campos personalizados</w:t>
            </w:r>
            <w:r w:rsidRPr="00721BD8">
              <w:rPr>
                <w:rFonts w:eastAsia="Times New Roman" w:cstheme="minorHAnsi"/>
                <w:color w:val="000000"/>
                <w:lang w:eastAsia="es-ES"/>
              </w:rPr>
              <w:tab/>
            </w:r>
          </w:p>
          <w:p w14:paraId="2AC9F45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datos bancarios de la empresa y de empleados</w:t>
            </w:r>
            <w:r w:rsidRPr="00721BD8">
              <w:rPr>
                <w:rFonts w:eastAsia="Times New Roman" w:cstheme="minorHAnsi"/>
                <w:color w:val="000000"/>
                <w:lang w:eastAsia="es-ES"/>
              </w:rPr>
              <w:tab/>
            </w:r>
          </w:p>
          <w:p w14:paraId="20AE761C" w14:textId="77777777" w:rsidR="001D3EAD" w:rsidRPr="00721BD8" w:rsidRDefault="001D3EAD" w:rsidP="00680765">
            <w:pPr>
              <w:spacing w:after="0" w:line="240" w:lineRule="auto"/>
              <w:jc w:val="both"/>
              <w:rPr>
                <w:rFonts w:eastAsia="Times New Roman" w:cstheme="minorHAnsi"/>
                <w:sz w:val="24"/>
                <w:szCs w:val="24"/>
                <w:lang w:eastAsia="es-ES"/>
              </w:rPr>
            </w:pPr>
          </w:p>
        </w:tc>
      </w:tr>
      <w:tr w:rsidR="001D3EAD" w:rsidRPr="00721BD8" w14:paraId="3F426A88"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734E1E3D"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t>CONTABILIDAD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B0D2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Contabilidad analítica - ejes analíticos ilimitados</w:t>
            </w:r>
            <w:r w:rsidRPr="00721BD8">
              <w:rPr>
                <w:rFonts w:eastAsia="Times New Roman" w:cstheme="minorHAnsi"/>
                <w:color w:val="000000"/>
                <w:lang w:eastAsia="es-ES"/>
              </w:rPr>
              <w:tab/>
            </w:r>
          </w:p>
          <w:p w14:paraId="5263BEAC"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por proyectos</w:t>
            </w:r>
            <w:r w:rsidRPr="00721BD8">
              <w:rPr>
                <w:rFonts w:eastAsia="Times New Roman" w:cstheme="minorHAnsi"/>
                <w:color w:val="000000"/>
                <w:lang w:eastAsia="es-ES"/>
              </w:rPr>
              <w:tab/>
            </w:r>
          </w:p>
          <w:p w14:paraId="5796A6D9"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Personalización de categorías de gastos</w:t>
            </w:r>
            <w:r w:rsidRPr="00721BD8">
              <w:rPr>
                <w:rFonts w:eastAsia="Times New Roman" w:cstheme="minorHAnsi"/>
                <w:color w:val="000000"/>
                <w:lang w:eastAsia="es-ES"/>
              </w:rPr>
              <w:tab/>
            </w:r>
          </w:p>
          <w:p w14:paraId="498BAEEB"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Personalización de la solución acorde a su plan contable</w:t>
            </w:r>
            <w:r w:rsidRPr="00721BD8">
              <w:rPr>
                <w:rFonts w:eastAsia="Times New Roman" w:cstheme="minorHAnsi"/>
                <w:color w:val="000000"/>
                <w:lang w:eastAsia="es-ES"/>
              </w:rPr>
              <w:tab/>
            </w:r>
          </w:p>
          <w:p w14:paraId="0EC25048"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Configuración avanzada de los baremos de indemnización por kilometraje</w:t>
            </w:r>
            <w:r w:rsidRPr="00721BD8">
              <w:rPr>
                <w:rFonts w:eastAsia="Times New Roman" w:cstheme="minorHAnsi"/>
                <w:color w:val="000000"/>
                <w:lang w:eastAsia="es-ES"/>
              </w:rPr>
              <w:tab/>
            </w:r>
          </w:p>
          <w:p w14:paraId="4F8E84A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 xml:space="preserve">Gestión del baremo </w:t>
            </w:r>
            <w:proofErr w:type="spellStart"/>
            <w:r w:rsidRPr="00721BD8">
              <w:rPr>
                <w:rFonts w:eastAsia="Times New Roman" w:cstheme="minorHAnsi"/>
                <w:color w:val="000000"/>
                <w:lang w:eastAsia="es-ES"/>
              </w:rPr>
              <w:t>Urssaf</w:t>
            </w:r>
            <w:proofErr w:type="spellEnd"/>
            <w:r w:rsidRPr="00721BD8">
              <w:rPr>
                <w:rFonts w:eastAsia="Times New Roman" w:cstheme="minorHAnsi"/>
                <w:color w:val="000000"/>
                <w:lang w:eastAsia="es-ES"/>
              </w:rPr>
              <w:t xml:space="preserve"> - France</w:t>
            </w:r>
            <w:r w:rsidRPr="00721BD8">
              <w:rPr>
                <w:rFonts w:eastAsia="Times New Roman" w:cstheme="minorHAnsi"/>
                <w:color w:val="000000"/>
                <w:lang w:eastAsia="es-ES"/>
              </w:rPr>
              <w:tab/>
            </w:r>
          </w:p>
          <w:p w14:paraId="2983610B"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Simplificación recuperación IVA</w:t>
            </w:r>
            <w:r w:rsidRPr="00721BD8">
              <w:rPr>
                <w:rFonts w:eastAsia="Times New Roman" w:cstheme="minorHAnsi"/>
                <w:color w:val="000000"/>
                <w:lang w:eastAsia="es-ES"/>
              </w:rPr>
              <w:tab/>
            </w:r>
          </w:p>
          <w:p w14:paraId="302EB831"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Integración con el departamento contable</w:t>
            </w:r>
          </w:p>
          <w:p w14:paraId="0B5CF77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gastos reembolsables</w:t>
            </w:r>
            <w:r w:rsidRPr="00721BD8">
              <w:rPr>
                <w:rFonts w:eastAsia="Times New Roman" w:cstheme="minorHAnsi"/>
                <w:color w:val="000000"/>
                <w:lang w:eastAsia="es-ES"/>
              </w:rPr>
              <w:tab/>
            </w:r>
          </w:p>
          <w:p w14:paraId="088D29AE"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gastos no reembolsables</w:t>
            </w:r>
            <w:r w:rsidRPr="00721BD8">
              <w:rPr>
                <w:rFonts w:eastAsia="Times New Roman" w:cstheme="minorHAnsi"/>
                <w:color w:val="000000"/>
                <w:lang w:eastAsia="es-ES"/>
              </w:rPr>
              <w:tab/>
            </w:r>
          </w:p>
          <w:p w14:paraId="2A84AF36"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Gestión de facturas de varias páginas</w:t>
            </w:r>
          </w:p>
        </w:tc>
      </w:tr>
      <w:tr w:rsidR="001D3EAD" w:rsidRPr="00721BD8" w14:paraId="2A07DD78"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71FDBAEB"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t>AUDITORÍA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8CF92"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Estadísticas inteligentes</w:t>
            </w:r>
            <w:r w:rsidRPr="00721BD8">
              <w:rPr>
                <w:rFonts w:eastAsia="Times New Roman" w:cstheme="minorHAnsi"/>
                <w:color w:val="000000"/>
                <w:lang w:eastAsia="es-ES"/>
              </w:rPr>
              <w:tab/>
            </w:r>
          </w:p>
          <w:p w14:paraId="3D3FD3CE"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Automatización de la política de gastos</w:t>
            </w:r>
          </w:p>
          <w:p w14:paraId="54AD4F6A"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lastRenderedPageBreak/>
              <w:t>Detección automática de gastos duplicados</w:t>
            </w:r>
          </w:p>
          <w:p w14:paraId="17CC7D96"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Historial de modificaciones</w:t>
            </w:r>
            <w:r w:rsidRPr="00721BD8">
              <w:rPr>
                <w:rFonts w:eastAsia="Times New Roman" w:cstheme="minorHAnsi"/>
                <w:color w:val="000000"/>
                <w:lang w:eastAsia="es-ES"/>
              </w:rPr>
              <w:tab/>
            </w:r>
          </w:p>
          <w:p w14:paraId="1AFAA26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Panel de administración</w:t>
            </w:r>
            <w:r w:rsidRPr="00721BD8">
              <w:rPr>
                <w:rFonts w:eastAsia="Times New Roman" w:cstheme="minorHAnsi"/>
                <w:color w:val="000000"/>
                <w:lang w:eastAsia="es-ES"/>
              </w:rPr>
              <w:tab/>
            </w:r>
          </w:p>
          <w:p w14:paraId="1C3645FB"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Filtros de auditoría avanzados</w:t>
            </w:r>
            <w:r w:rsidRPr="00721BD8">
              <w:rPr>
                <w:rFonts w:eastAsia="Times New Roman" w:cstheme="minorHAnsi"/>
                <w:color w:val="000000"/>
                <w:lang w:eastAsia="es-ES"/>
              </w:rPr>
              <w:tab/>
            </w:r>
          </w:p>
          <w:p w14:paraId="692776DD"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Visualización gastos en modo calendario</w:t>
            </w:r>
            <w:r w:rsidRPr="00721BD8">
              <w:rPr>
                <w:rFonts w:eastAsia="Times New Roman" w:cstheme="minorHAnsi"/>
                <w:color w:val="000000"/>
                <w:lang w:eastAsia="es-ES"/>
              </w:rPr>
              <w:tab/>
            </w:r>
          </w:p>
        </w:tc>
      </w:tr>
      <w:tr w:rsidR="001D3EAD" w:rsidRPr="00721BD8" w14:paraId="1110E153"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0AC80EA0"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lastRenderedPageBreak/>
              <w:t>EXPORTACIÓN E INTEGRACIONES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D549"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Exportar en formato Excel</w:t>
            </w:r>
            <w:r w:rsidRPr="00721BD8">
              <w:rPr>
                <w:rFonts w:eastAsia="Times New Roman" w:cstheme="minorHAnsi"/>
                <w:color w:val="000000"/>
                <w:lang w:eastAsia="es-ES"/>
              </w:rPr>
              <w:tab/>
            </w:r>
          </w:p>
          <w:p w14:paraId="07341E1A"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Exportar en formato PDF imprimible</w:t>
            </w:r>
            <w:r w:rsidRPr="00721BD8">
              <w:rPr>
                <w:rFonts w:eastAsia="Times New Roman" w:cstheme="minorHAnsi"/>
                <w:color w:val="000000"/>
                <w:lang w:eastAsia="es-ES"/>
              </w:rPr>
              <w:tab/>
            </w:r>
          </w:p>
          <w:p w14:paraId="757370FB"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Exportar justificantes</w:t>
            </w:r>
            <w:r w:rsidRPr="00721BD8">
              <w:rPr>
                <w:rFonts w:eastAsia="Times New Roman" w:cstheme="minorHAnsi"/>
                <w:color w:val="000000"/>
                <w:lang w:eastAsia="es-ES"/>
              </w:rPr>
              <w:tab/>
            </w:r>
          </w:p>
          <w:p w14:paraId="68C24D75"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Exportar al contable</w:t>
            </w:r>
            <w:r w:rsidRPr="00721BD8">
              <w:rPr>
                <w:rFonts w:eastAsia="Times New Roman" w:cstheme="minorHAnsi"/>
                <w:color w:val="000000"/>
                <w:lang w:eastAsia="es-ES"/>
              </w:rPr>
              <w:tab/>
            </w:r>
          </w:p>
          <w:p w14:paraId="0122808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Exportar gastos de kilometraje</w:t>
            </w:r>
            <w:r w:rsidRPr="00721BD8">
              <w:rPr>
                <w:rFonts w:eastAsia="Times New Roman" w:cstheme="minorHAnsi"/>
                <w:color w:val="000000"/>
                <w:lang w:eastAsia="es-ES"/>
              </w:rPr>
              <w:tab/>
            </w:r>
          </w:p>
          <w:p w14:paraId="23A8D07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 xml:space="preserve">Integración nativa con </w:t>
            </w:r>
            <w:proofErr w:type="spellStart"/>
            <w:r w:rsidRPr="00721BD8">
              <w:rPr>
                <w:rFonts w:eastAsia="Times New Roman" w:cstheme="minorHAnsi"/>
                <w:color w:val="000000"/>
                <w:lang w:eastAsia="es-ES"/>
              </w:rPr>
              <w:t>Quickbooks</w:t>
            </w:r>
            <w:proofErr w:type="spellEnd"/>
            <w:r w:rsidRPr="00721BD8">
              <w:rPr>
                <w:rFonts w:eastAsia="Times New Roman" w:cstheme="minorHAnsi"/>
                <w:color w:val="000000"/>
                <w:lang w:eastAsia="es-ES"/>
              </w:rPr>
              <w:tab/>
            </w:r>
          </w:p>
          <w:p w14:paraId="1E5366BD"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 xml:space="preserve">Integración nativa con </w:t>
            </w:r>
            <w:proofErr w:type="spellStart"/>
            <w:r w:rsidRPr="00721BD8">
              <w:rPr>
                <w:rFonts w:eastAsia="Times New Roman" w:cstheme="minorHAnsi"/>
                <w:color w:val="000000"/>
                <w:lang w:eastAsia="es-ES"/>
              </w:rPr>
              <w:t>Loop</w:t>
            </w:r>
            <w:proofErr w:type="spellEnd"/>
            <w:r w:rsidRPr="00721BD8">
              <w:rPr>
                <w:rFonts w:eastAsia="Times New Roman" w:cstheme="minorHAnsi"/>
                <w:color w:val="000000"/>
                <w:lang w:eastAsia="es-ES"/>
              </w:rPr>
              <w:tab/>
            </w:r>
          </w:p>
          <w:p w14:paraId="00993466"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 xml:space="preserve">Integración </w:t>
            </w:r>
            <w:proofErr w:type="spellStart"/>
            <w:r w:rsidRPr="00721BD8">
              <w:rPr>
                <w:rFonts w:eastAsia="Times New Roman" w:cstheme="minorHAnsi"/>
                <w:color w:val="000000"/>
                <w:lang w:eastAsia="es-ES"/>
              </w:rPr>
              <w:t>Sage</w:t>
            </w:r>
            <w:proofErr w:type="spellEnd"/>
            <w:r w:rsidRPr="00721BD8">
              <w:rPr>
                <w:rFonts w:eastAsia="Times New Roman" w:cstheme="minorHAnsi"/>
                <w:color w:val="000000"/>
                <w:lang w:eastAsia="es-ES"/>
              </w:rPr>
              <w:tab/>
            </w:r>
          </w:p>
          <w:p w14:paraId="107BCCB7"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 xml:space="preserve">Integración </w:t>
            </w:r>
            <w:proofErr w:type="spellStart"/>
            <w:r w:rsidRPr="00721BD8">
              <w:rPr>
                <w:rFonts w:eastAsia="Times New Roman" w:cstheme="minorHAnsi"/>
                <w:color w:val="000000"/>
                <w:lang w:eastAsia="es-ES"/>
              </w:rPr>
              <w:t>Cegid</w:t>
            </w:r>
            <w:proofErr w:type="spellEnd"/>
            <w:r w:rsidRPr="00721BD8">
              <w:rPr>
                <w:rFonts w:eastAsia="Times New Roman" w:cstheme="minorHAnsi"/>
                <w:color w:val="000000"/>
                <w:lang w:eastAsia="es-ES"/>
              </w:rPr>
              <w:tab/>
            </w:r>
          </w:p>
          <w:p w14:paraId="78694548"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Integración Ibiza</w:t>
            </w:r>
            <w:r w:rsidRPr="00721BD8">
              <w:rPr>
                <w:rFonts w:eastAsia="Times New Roman" w:cstheme="minorHAnsi"/>
                <w:color w:val="000000"/>
                <w:lang w:eastAsia="es-ES"/>
              </w:rPr>
              <w:tab/>
            </w:r>
          </w:p>
          <w:p w14:paraId="7993E31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 xml:space="preserve">Integración </w:t>
            </w:r>
            <w:proofErr w:type="spellStart"/>
            <w:r w:rsidRPr="00721BD8">
              <w:rPr>
                <w:rFonts w:eastAsia="Times New Roman" w:cstheme="minorHAnsi"/>
                <w:color w:val="000000"/>
                <w:lang w:eastAsia="es-ES"/>
              </w:rPr>
              <w:t>Quadratus</w:t>
            </w:r>
            <w:proofErr w:type="spellEnd"/>
            <w:r w:rsidRPr="00721BD8">
              <w:rPr>
                <w:rFonts w:eastAsia="Times New Roman" w:cstheme="minorHAnsi"/>
                <w:color w:val="000000"/>
                <w:lang w:eastAsia="es-ES"/>
              </w:rPr>
              <w:tab/>
            </w:r>
          </w:p>
          <w:p w14:paraId="397B3CEC"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Integración SAP</w:t>
            </w:r>
            <w:r w:rsidRPr="00721BD8">
              <w:rPr>
                <w:rFonts w:eastAsia="Times New Roman" w:cstheme="minorHAnsi"/>
                <w:color w:val="000000"/>
                <w:lang w:eastAsia="es-ES"/>
              </w:rPr>
              <w:tab/>
            </w:r>
          </w:p>
          <w:p w14:paraId="47DD0EAA" w14:textId="77777777" w:rsidR="001D3EAD" w:rsidRPr="00721BD8" w:rsidRDefault="001D3EAD" w:rsidP="00680765">
            <w:pPr>
              <w:spacing w:before="240" w:after="0" w:line="240" w:lineRule="auto"/>
              <w:jc w:val="both"/>
              <w:rPr>
                <w:rFonts w:eastAsia="Times New Roman" w:cstheme="minorHAnsi"/>
                <w:sz w:val="24"/>
                <w:szCs w:val="24"/>
                <w:lang w:eastAsia="es-ES"/>
              </w:rPr>
            </w:pPr>
            <w:proofErr w:type="spellStart"/>
            <w:r w:rsidRPr="00721BD8">
              <w:rPr>
                <w:rFonts w:eastAsia="Times New Roman" w:cstheme="minorHAnsi"/>
                <w:color w:val="000000"/>
                <w:lang w:eastAsia="es-ES"/>
              </w:rPr>
              <w:t>Export</w:t>
            </w:r>
            <w:proofErr w:type="spellEnd"/>
            <w:r w:rsidRPr="00721BD8">
              <w:rPr>
                <w:rFonts w:eastAsia="Times New Roman" w:cstheme="minorHAnsi"/>
                <w:color w:val="000000"/>
                <w:lang w:eastAsia="es-ES"/>
              </w:rPr>
              <w:t xml:space="preserve"> </w:t>
            </w:r>
            <w:proofErr w:type="spellStart"/>
            <w:r w:rsidRPr="00721BD8">
              <w:rPr>
                <w:rFonts w:eastAsia="Times New Roman" w:cstheme="minorHAnsi"/>
                <w:color w:val="000000"/>
                <w:lang w:eastAsia="es-ES"/>
              </w:rPr>
              <w:t>csv</w:t>
            </w:r>
            <w:proofErr w:type="spellEnd"/>
            <w:r w:rsidRPr="00721BD8">
              <w:rPr>
                <w:rFonts w:eastAsia="Times New Roman" w:cstheme="minorHAnsi"/>
                <w:color w:val="000000"/>
                <w:lang w:eastAsia="es-ES"/>
              </w:rPr>
              <w:t xml:space="preserve"> </w:t>
            </w:r>
            <w:proofErr w:type="spellStart"/>
            <w:r w:rsidRPr="00721BD8">
              <w:rPr>
                <w:rFonts w:eastAsia="Times New Roman" w:cstheme="minorHAnsi"/>
                <w:color w:val="000000"/>
                <w:lang w:eastAsia="es-ES"/>
              </w:rPr>
              <w:t>complet</w:t>
            </w:r>
            <w:proofErr w:type="spellEnd"/>
            <w:r w:rsidRPr="00721BD8">
              <w:rPr>
                <w:rFonts w:eastAsia="Times New Roman" w:cstheme="minorHAnsi"/>
                <w:color w:val="000000"/>
                <w:lang w:eastAsia="es-ES"/>
              </w:rPr>
              <w:tab/>
            </w:r>
          </w:p>
          <w:p w14:paraId="06885CF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Activación de las integraciones</w:t>
            </w:r>
            <w:r w:rsidRPr="00721BD8">
              <w:rPr>
                <w:rFonts w:eastAsia="Times New Roman" w:cstheme="minorHAnsi"/>
                <w:color w:val="000000"/>
                <w:lang w:eastAsia="es-ES"/>
              </w:rPr>
              <w:tab/>
            </w:r>
          </w:p>
          <w:p w14:paraId="38621A1C"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Activación de las exportaciones</w:t>
            </w:r>
            <w:r w:rsidRPr="00721BD8">
              <w:rPr>
                <w:rFonts w:eastAsia="Times New Roman" w:cstheme="minorHAnsi"/>
                <w:color w:val="000000"/>
                <w:lang w:eastAsia="es-ES"/>
              </w:rPr>
              <w:tab/>
            </w:r>
          </w:p>
          <w:p w14:paraId="2690837C"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Activación de la importación del extracto de tarjetas bancarias</w:t>
            </w:r>
            <w:r w:rsidRPr="00721BD8">
              <w:rPr>
                <w:rFonts w:eastAsia="Times New Roman" w:cstheme="minorHAnsi"/>
                <w:color w:val="000000"/>
                <w:lang w:eastAsia="es-ES"/>
              </w:rPr>
              <w:tab/>
            </w:r>
          </w:p>
        </w:tc>
      </w:tr>
      <w:tr w:rsidR="001D3EAD" w:rsidRPr="00721BD8" w14:paraId="7EA5C009" w14:textId="77777777" w:rsidTr="00CE3959">
        <w:trPr>
          <w:trHeight w:val="2788"/>
        </w:trPr>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4FA0E63F"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lastRenderedPageBreak/>
              <w:t>ALMACENAMIENTO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E875"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Almacenamiento seguro en nube</w:t>
            </w:r>
            <w:r w:rsidRPr="00721BD8">
              <w:rPr>
                <w:rFonts w:eastAsia="Times New Roman" w:cstheme="minorHAnsi"/>
                <w:color w:val="000000"/>
                <w:lang w:eastAsia="es-ES"/>
              </w:rPr>
              <w:tab/>
            </w:r>
          </w:p>
          <w:p w14:paraId="2CBBCE16"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Almacenamiento ilimitado durante todo el período de suscripción</w:t>
            </w:r>
            <w:r w:rsidRPr="00721BD8">
              <w:rPr>
                <w:rFonts w:eastAsia="Times New Roman" w:cstheme="minorHAnsi"/>
                <w:color w:val="000000"/>
                <w:lang w:eastAsia="es-ES"/>
              </w:rPr>
              <w:tab/>
            </w:r>
          </w:p>
          <w:p w14:paraId="3BDDE5F4" w14:textId="7D9FD636" w:rsidR="001D3EAD" w:rsidRDefault="001D3EAD" w:rsidP="00680765">
            <w:pPr>
              <w:spacing w:before="240" w:after="0" w:line="240" w:lineRule="auto"/>
              <w:jc w:val="both"/>
              <w:rPr>
                <w:rFonts w:eastAsia="Times New Roman" w:cstheme="minorHAnsi"/>
                <w:color w:val="000000"/>
                <w:lang w:eastAsia="es-ES"/>
              </w:rPr>
            </w:pPr>
            <w:r w:rsidRPr="00721BD8">
              <w:rPr>
                <w:rFonts w:eastAsia="Times New Roman" w:cstheme="minorHAnsi"/>
                <w:color w:val="000000"/>
                <w:lang w:eastAsia="es-ES"/>
              </w:rPr>
              <w:t xml:space="preserve">Archivo con valor legal - Francia (Solo para cuentas </w:t>
            </w:r>
            <w:proofErr w:type="spellStart"/>
            <w:r w:rsidRPr="00721BD8">
              <w:rPr>
                <w:rFonts w:eastAsia="Times New Roman" w:cstheme="minorHAnsi"/>
                <w:color w:val="000000"/>
                <w:lang w:eastAsia="es-ES"/>
              </w:rPr>
              <w:t>Expensya</w:t>
            </w:r>
            <w:proofErr w:type="spellEnd"/>
            <w:r w:rsidRPr="00721BD8">
              <w:rPr>
                <w:rFonts w:eastAsia="Times New Roman" w:cstheme="minorHAnsi"/>
                <w:color w:val="000000"/>
                <w:lang w:eastAsia="es-ES"/>
              </w:rPr>
              <w:t xml:space="preserve"> francesas)</w:t>
            </w:r>
            <w:r w:rsidRPr="00721BD8">
              <w:rPr>
                <w:rFonts w:eastAsia="Times New Roman" w:cstheme="minorHAnsi"/>
                <w:color w:val="000000"/>
                <w:lang w:eastAsia="es-ES"/>
              </w:rPr>
              <w:tab/>
            </w:r>
          </w:p>
          <w:p w14:paraId="77E9BE5D" w14:textId="5D38F397" w:rsidR="00BC3D16" w:rsidRDefault="00BC3D16" w:rsidP="00680765">
            <w:pPr>
              <w:spacing w:before="240" w:after="0" w:line="240" w:lineRule="auto"/>
              <w:jc w:val="both"/>
              <w:rPr>
                <w:rFonts w:eastAsia="Times New Roman" w:cstheme="minorHAnsi"/>
                <w:sz w:val="24"/>
                <w:szCs w:val="24"/>
                <w:lang w:eastAsia="es-ES"/>
              </w:rPr>
            </w:pPr>
          </w:p>
          <w:p w14:paraId="6CE5C0CB" w14:textId="77777777" w:rsidR="00BC3D16" w:rsidRPr="00721BD8" w:rsidRDefault="00BC3D16" w:rsidP="00680765">
            <w:pPr>
              <w:spacing w:before="240" w:after="0" w:line="240" w:lineRule="auto"/>
              <w:jc w:val="both"/>
              <w:rPr>
                <w:rFonts w:eastAsia="Times New Roman" w:cstheme="minorHAnsi"/>
                <w:sz w:val="24"/>
                <w:szCs w:val="24"/>
                <w:lang w:eastAsia="es-ES"/>
              </w:rPr>
            </w:pPr>
          </w:p>
          <w:p w14:paraId="4ACB91D0" w14:textId="77777777" w:rsidR="001D3EAD" w:rsidRPr="00721BD8" w:rsidRDefault="001D3EAD" w:rsidP="00680765">
            <w:pPr>
              <w:spacing w:after="0" w:line="240" w:lineRule="auto"/>
              <w:jc w:val="both"/>
              <w:rPr>
                <w:rFonts w:eastAsia="Times New Roman" w:cstheme="minorHAnsi"/>
                <w:sz w:val="24"/>
                <w:szCs w:val="24"/>
                <w:lang w:eastAsia="es-ES"/>
              </w:rPr>
            </w:pPr>
          </w:p>
        </w:tc>
      </w:tr>
      <w:tr w:rsidR="001D3EAD" w:rsidRPr="00721BD8" w14:paraId="58093156"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37C5138E"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t>SEGURIDAD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BF2D9"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Confidencialidad de datos</w:t>
            </w:r>
            <w:r w:rsidRPr="00721BD8">
              <w:rPr>
                <w:rFonts w:eastAsia="Times New Roman" w:cstheme="minorHAnsi"/>
                <w:color w:val="000000"/>
                <w:lang w:eastAsia="es-ES"/>
              </w:rPr>
              <w:tab/>
            </w:r>
          </w:p>
          <w:p w14:paraId="79F0348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 xml:space="preserve">Almacenamiento en Unión Europea - En cumplimiento de la "EU Data </w:t>
            </w:r>
            <w:proofErr w:type="spellStart"/>
            <w:r w:rsidRPr="00721BD8">
              <w:rPr>
                <w:rFonts w:eastAsia="Times New Roman" w:cstheme="minorHAnsi"/>
                <w:color w:val="000000"/>
                <w:lang w:eastAsia="es-ES"/>
              </w:rPr>
              <w:t>Protection</w:t>
            </w:r>
            <w:proofErr w:type="spellEnd"/>
            <w:r w:rsidRPr="00721BD8">
              <w:rPr>
                <w:rFonts w:eastAsia="Times New Roman" w:cstheme="minorHAnsi"/>
                <w:color w:val="000000"/>
                <w:lang w:eastAsia="es-ES"/>
              </w:rPr>
              <w:t xml:space="preserve"> </w:t>
            </w:r>
            <w:proofErr w:type="spellStart"/>
            <w:r w:rsidRPr="00721BD8">
              <w:rPr>
                <w:rFonts w:eastAsia="Times New Roman" w:cstheme="minorHAnsi"/>
                <w:color w:val="000000"/>
                <w:lang w:eastAsia="es-ES"/>
              </w:rPr>
              <w:t>Directive</w:t>
            </w:r>
            <w:proofErr w:type="spellEnd"/>
            <w:r w:rsidRPr="00721BD8">
              <w:rPr>
                <w:rFonts w:eastAsia="Times New Roman" w:cstheme="minorHAnsi"/>
                <w:color w:val="000000"/>
                <w:lang w:eastAsia="es-ES"/>
              </w:rPr>
              <w:t>"</w:t>
            </w:r>
          </w:p>
          <w:p w14:paraId="0F1B82F3"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Recuperación de sus datos hasta 6 meses después del fin del contrato</w:t>
            </w:r>
            <w:r w:rsidRPr="00721BD8">
              <w:rPr>
                <w:rFonts w:eastAsia="Times New Roman" w:cstheme="minorHAnsi"/>
                <w:color w:val="000000"/>
                <w:lang w:eastAsia="es-ES"/>
              </w:rPr>
              <w:tab/>
            </w:r>
          </w:p>
          <w:p w14:paraId="2D7B5369"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Almacenamiento certificado SOC 1/SSAE18</w:t>
            </w:r>
            <w:r w:rsidRPr="00721BD8">
              <w:rPr>
                <w:rFonts w:eastAsia="Times New Roman" w:cstheme="minorHAnsi"/>
                <w:color w:val="000000"/>
                <w:lang w:eastAsia="es-ES"/>
              </w:rPr>
              <w:tab/>
            </w:r>
          </w:p>
          <w:p w14:paraId="6F3BA049"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Almacenamiento certificado SOC 2/AT Sección 101</w:t>
            </w:r>
            <w:r w:rsidRPr="00721BD8">
              <w:rPr>
                <w:rFonts w:eastAsia="Times New Roman" w:cstheme="minorHAnsi"/>
                <w:color w:val="000000"/>
                <w:lang w:eastAsia="es-ES"/>
              </w:rPr>
              <w:tab/>
            </w:r>
          </w:p>
          <w:p w14:paraId="5D80F2C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Almacenamiento certificación ISAE 3402</w:t>
            </w:r>
            <w:r w:rsidRPr="00721BD8">
              <w:rPr>
                <w:rFonts w:eastAsia="Times New Roman" w:cstheme="minorHAnsi"/>
                <w:color w:val="000000"/>
                <w:lang w:eastAsia="es-ES"/>
              </w:rPr>
              <w:tab/>
            </w:r>
          </w:p>
          <w:p w14:paraId="36ED8EA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Almacenamiento certificado ISO 27001</w:t>
            </w:r>
            <w:r w:rsidRPr="00721BD8">
              <w:rPr>
                <w:rFonts w:eastAsia="Times New Roman" w:cstheme="minorHAnsi"/>
                <w:color w:val="000000"/>
                <w:lang w:eastAsia="es-ES"/>
              </w:rPr>
              <w:tab/>
            </w:r>
          </w:p>
          <w:p w14:paraId="5287AEBB"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Auditoría para servicios Cloud realizada como mínimo una vez al año</w:t>
            </w:r>
            <w:r w:rsidRPr="00721BD8">
              <w:rPr>
                <w:rFonts w:eastAsia="Times New Roman" w:cstheme="minorHAnsi"/>
                <w:color w:val="000000"/>
                <w:lang w:eastAsia="es-ES"/>
              </w:rPr>
              <w:tab/>
            </w:r>
          </w:p>
          <w:p w14:paraId="3A473000"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Sistemas inteligentes de detección de riesgos y amenazas</w:t>
            </w:r>
            <w:r w:rsidRPr="00721BD8">
              <w:rPr>
                <w:rFonts w:eastAsia="Times New Roman" w:cstheme="minorHAnsi"/>
                <w:color w:val="000000"/>
                <w:lang w:eastAsia="es-ES"/>
              </w:rPr>
              <w:tab/>
            </w:r>
          </w:p>
        </w:tc>
      </w:tr>
      <w:tr w:rsidR="001D3EAD" w:rsidRPr="00721BD8" w14:paraId="773861EC" w14:textId="77777777" w:rsidTr="00CE3959">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hideMark/>
          </w:tcPr>
          <w:p w14:paraId="73B69910" w14:textId="77777777" w:rsidR="001D3EAD" w:rsidRPr="00721BD8" w:rsidRDefault="001D3EAD" w:rsidP="00BA0289">
            <w:pPr>
              <w:spacing w:before="240" w:after="0" w:line="240" w:lineRule="auto"/>
              <w:jc w:val="center"/>
              <w:rPr>
                <w:rFonts w:eastAsia="Times New Roman" w:cstheme="minorHAnsi"/>
                <w:b/>
                <w:sz w:val="24"/>
                <w:szCs w:val="24"/>
                <w:lang w:eastAsia="es-ES"/>
              </w:rPr>
            </w:pPr>
            <w:r w:rsidRPr="00721BD8">
              <w:rPr>
                <w:rFonts w:eastAsia="Times New Roman" w:cstheme="minorHAnsi"/>
                <w:b/>
                <w:color w:val="000000"/>
                <w:sz w:val="24"/>
                <w:szCs w:val="24"/>
                <w:lang w:eastAsia="es-ES"/>
              </w:rPr>
              <w:t>ASISTENCIA TÉCNICA</w:t>
            </w:r>
          </w:p>
          <w:p w14:paraId="3F1AFF70" w14:textId="77777777" w:rsidR="001D3EAD" w:rsidRPr="00721BD8" w:rsidRDefault="001D3EAD" w:rsidP="00BA0289">
            <w:pPr>
              <w:spacing w:after="0" w:line="240" w:lineRule="auto"/>
              <w:jc w:val="center"/>
              <w:rPr>
                <w:rFonts w:eastAsia="Times New Roman" w:cstheme="minorHAnsi"/>
                <w:b/>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632A6"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Asistencia Técnica por email</w:t>
            </w:r>
            <w:r w:rsidRPr="00721BD8">
              <w:rPr>
                <w:rFonts w:eastAsia="Times New Roman" w:cstheme="minorHAnsi"/>
                <w:color w:val="000000"/>
                <w:lang w:eastAsia="es-ES"/>
              </w:rPr>
              <w:tab/>
            </w:r>
          </w:p>
          <w:p w14:paraId="1391BE4F"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Asistencia Técnica por mensajería instantánea (</w:t>
            </w:r>
            <w:proofErr w:type="spellStart"/>
            <w:r w:rsidRPr="00721BD8">
              <w:rPr>
                <w:rFonts w:eastAsia="Times New Roman" w:cstheme="minorHAnsi"/>
                <w:color w:val="000000"/>
                <w:lang w:eastAsia="es-ES"/>
              </w:rPr>
              <w:t>live</w:t>
            </w:r>
            <w:proofErr w:type="spellEnd"/>
            <w:r w:rsidRPr="00721BD8">
              <w:rPr>
                <w:rFonts w:eastAsia="Times New Roman" w:cstheme="minorHAnsi"/>
                <w:color w:val="000000"/>
                <w:lang w:eastAsia="es-ES"/>
              </w:rPr>
              <w:t xml:space="preserve"> chat)</w:t>
            </w:r>
            <w:r w:rsidRPr="00721BD8">
              <w:rPr>
                <w:rFonts w:eastAsia="Times New Roman" w:cstheme="minorHAnsi"/>
                <w:color w:val="000000"/>
                <w:lang w:eastAsia="es-ES"/>
              </w:rPr>
              <w:tab/>
            </w:r>
          </w:p>
          <w:p w14:paraId="593E926C"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Asistencia Online</w:t>
            </w:r>
            <w:r w:rsidRPr="00721BD8">
              <w:rPr>
                <w:rFonts w:eastAsia="Times New Roman" w:cstheme="minorHAnsi"/>
                <w:color w:val="000000"/>
                <w:lang w:eastAsia="es-ES"/>
              </w:rPr>
              <w:tab/>
            </w:r>
          </w:p>
          <w:p w14:paraId="50841C24" w14:textId="77777777" w:rsidR="001D3EAD" w:rsidRPr="00721BD8" w:rsidRDefault="001D3EAD" w:rsidP="00680765">
            <w:pPr>
              <w:spacing w:before="240" w:after="0" w:line="240" w:lineRule="auto"/>
              <w:jc w:val="both"/>
              <w:rPr>
                <w:rFonts w:eastAsia="Times New Roman" w:cstheme="minorHAnsi"/>
                <w:sz w:val="24"/>
                <w:szCs w:val="24"/>
                <w:lang w:eastAsia="es-ES"/>
              </w:rPr>
            </w:pPr>
            <w:r w:rsidRPr="00721BD8">
              <w:rPr>
                <w:rFonts w:eastAsia="Times New Roman" w:cstheme="minorHAnsi"/>
                <w:color w:val="000000"/>
                <w:lang w:eastAsia="es-ES"/>
              </w:rPr>
              <w:t>Video tutoriales</w:t>
            </w:r>
            <w:r w:rsidRPr="00721BD8">
              <w:rPr>
                <w:rFonts w:eastAsia="Times New Roman" w:cstheme="minorHAnsi"/>
                <w:color w:val="000000"/>
                <w:lang w:eastAsia="es-ES"/>
              </w:rPr>
              <w:tab/>
            </w:r>
          </w:p>
        </w:tc>
      </w:tr>
    </w:tbl>
    <w:p w14:paraId="49119A90" w14:textId="77777777" w:rsidR="00BA0289" w:rsidRPr="00721BD8" w:rsidRDefault="00BA0289" w:rsidP="00680765">
      <w:pPr>
        <w:pStyle w:val="NormalWeb"/>
        <w:spacing w:before="240" w:beforeAutospacing="0" w:after="240" w:afterAutospacing="0"/>
        <w:jc w:val="both"/>
        <w:rPr>
          <w:rFonts w:asciiTheme="minorHAnsi" w:hAnsiTheme="minorHAnsi" w:cstheme="minorHAnsi"/>
          <w:b/>
          <w:bCs/>
          <w:color w:val="000000"/>
        </w:rPr>
      </w:pPr>
    </w:p>
    <w:p w14:paraId="43635BA8" w14:textId="77777777" w:rsidR="00BA0289" w:rsidRPr="00721BD8" w:rsidRDefault="00BA0289">
      <w:pPr>
        <w:rPr>
          <w:rFonts w:eastAsia="Times New Roman" w:cstheme="minorHAnsi"/>
          <w:b/>
          <w:bCs/>
          <w:color w:val="000000"/>
          <w:sz w:val="24"/>
          <w:szCs w:val="24"/>
          <w:lang w:eastAsia="es-ES"/>
        </w:rPr>
      </w:pPr>
      <w:r w:rsidRPr="00721BD8">
        <w:rPr>
          <w:rFonts w:cstheme="minorHAnsi"/>
          <w:b/>
          <w:bCs/>
          <w:color w:val="000000"/>
        </w:rPr>
        <w:br w:type="page"/>
      </w:r>
    </w:p>
    <w:p w14:paraId="67475CBB" w14:textId="7153F4D0" w:rsidR="00BC3D16" w:rsidRDefault="00B91428" w:rsidP="00B91428">
      <w:pPr>
        <w:pStyle w:val="Ttulo3"/>
        <w:ind w:left="426" w:firstLine="708"/>
      </w:pPr>
      <w:bookmarkStart w:id="26" w:name="_Toc58616272"/>
      <w:r>
        <w:lastRenderedPageBreak/>
        <w:t xml:space="preserve">2.3.8. </w:t>
      </w:r>
      <w:r w:rsidR="00F900BE">
        <w:t>Empresas consultoras</w:t>
      </w:r>
      <w:bookmarkEnd w:id="26"/>
    </w:p>
    <w:p w14:paraId="187EC833" w14:textId="2C119E21" w:rsidR="001D3EAD" w:rsidRPr="00721BD8" w:rsidRDefault="001D3EAD" w:rsidP="00265294">
      <w:pPr>
        <w:pStyle w:val="NormalWeb"/>
        <w:numPr>
          <w:ilvl w:val="0"/>
          <w:numId w:val="12"/>
        </w:numPr>
        <w:spacing w:before="24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 xml:space="preserve">En </w:t>
      </w:r>
      <w:proofErr w:type="spellStart"/>
      <w:r w:rsidRPr="00721BD8">
        <w:rPr>
          <w:rFonts w:asciiTheme="minorHAnsi" w:hAnsiTheme="minorHAnsi" w:cstheme="minorHAnsi"/>
          <w:bCs/>
          <w:color w:val="000000"/>
        </w:rPr>
        <w:t>Datalife</w:t>
      </w:r>
      <w:proofErr w:type="spellEnd"/>
      <w:r w:rsidRPr="00721BD8">
        <w:rPr>
          <w:rFonts w:asciiTheme="minorHAnsi" w:hAnsiTheme="minorHAnsi" w:cstheme="minorHAnsi"/>
          <w:bCs/>
          <w:color w:val="000000"/>
        </w:rPr>
        <w:t xml:space="preserve"> aplican ingeniería para conseguir dar a sus clientes un servicio que les permita alcanzar sus objetivos. </w:t>
      </w:r>
      <w:r w:rsidRPr="00721BD8">
        <w:rPr>
          <w:rFonts w:asciiTheme="minorHAnsi" w:hAnsiTheme="minorHAnsi" w:cstheme="minorHAnsi"/>
          <w:bCs/>
        </w:rPr>
        <w:tab/>
      </w:r>
      <w:r w:rsidRPr="00721BD8">
        <w:rPr>
          <w:rFonts w:asciiTheme="minorHAnsi" w:hAnsiTheme="minorHAnsi" w:cstheme="minorHAnsi"/>
          <w:bCs/>
          <w:color w:val="000000"/>
        </w:rPr>
        <w:br/>
        <w:t xml:space="preserve"> </w:t>
      </w:r>
      <w:r w:rsidRPr="00721BD8">
        <w:rPr>
          <w:rFonts w:asciiTheme="minorHAnsi" w:hAnsiTheme="minorHAnsi" w:cstheme="minorHAnsi"/>
          <w:bCs/>
        </w:rPr>
        <w:tab/>
      </w:r>
    </w:p>
    <w:p w14:paraId="52D30566" w14:textId="26204888" w:rsidR="001D3EAD" w:rsidRPr="00721BD8"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Con la máxima implicación escuchan sus deficiencias y problemas.</w:t>
      </w:r>
    </w:p>
    <w:p w14:paraId="2E0D12CA" w14:textId="3616BB2F" w:rsidR="001D3EAD" w:rsidRPr="00CE3959"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Ayudan a establecer los objetivos y el alcance de la solución.</w:t>
      </w:r>
    </w:p>
    <w:p w14:paraId="19744916" w14:textId="04CBC2FB" w:rsidR="006B63A5" w:rsidRPr="00CE3959"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Buscan la información necesaria para conocer el origen y la solución de las deficiencias de la empresa.</w:t>
      </w:r>
      <w:r w:rsidRPr="00721BD8">
        <w:rPr>
          <w:rFonts w:asciiTheme="minorHAnsi" w:hAnsiTheme="minorHAnsi" w:cstheme="minorHAnsi"/>
          <w:bCs/>
        </w:rPr>
        <w:tab/>
      </w:r>
      <w:r w:rsidRPr="00721BD8">
        <w:rPr>
          <w:rFonts w:asciiTheme="minorHAnsi" w:hAnsiTheme="minorHAnsi" w:cstheme="minorHAnsi"/>
          <w:bCs/>
        </w:rPr>
        <w:tab/>
      </w:r>
    </w:p>
    <w:p w14:paraId="1CC9E377" w14:textId="0A78EFFD" w:rsidR="006B63A5" w:rsidRPr="00CE3959"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Ofrecen un producto final enfocado a las necesidades de la empresa en el que se encuentran conclusiones y sugerencias para ayudar a tomar decisiones.</w:t>
      </w:r>
      <w:r w:rsidRPr="00721BD8">
        <w:rPr>
          <w:rFonts w:asciiTheme="minorHAnsi" w:hAnsiTheme="minorHAnsi" w:cstheme="minorHAnsi"/>
          <w:bCs/>
        </w:rPr>
        <w:tab/>
      </w:r>
      <w:r w:rsidRPr="00721BD8">
        <w:rPr>
          <w:rFonts w:asciiTheme="minorHAnsi" w:hAnsiTheme="minorHAnsi" w:cstheme="minorHAnsi"/>
          <w:bCs/>
        </w:rPr>
        <w:tab/>
      </w:r>
    </w:p>
    <w:p w14:paraId="06383E80" w14:textId="6F8AB3F4" w:rsidR="001D3EAD" w:rsidRPr="00CE3959"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Realizan la implementación, el despliegue y puesta en marcha de la solución adoptada.</w:t>
      </w:r>
      <w:r w:rsidRPr="00721BD8">
        <w:rPr>
          <w:rFonts w:asciiTheme="minorHAnsi" w:hAnsiTheme="minorHAnsi" w:cstheme="minorHAnsi"/>
          <w:bCs/>
        </w:rPr>
        <w:tab/>
      </w:r>
    </w:p>
    <w:p w14:paraId="36C26F65" w14:textId="37269AB1" w:rsidR="006B63A5"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 xml:space="preserve">Monitorizan y optimizan la solución. </w:t>
      </w:r>
    </w:p>
    <w:p w14:paraId="7BDEBE4B" w14:textId="77777777" w:rsidR="00BC3D16" w:rsidRDefault="005D1B22" w:rsidP="00265294">
      <w:pPr>
        <w:pStyle w:val="NormalWeb"/>
        <w:numPr>
          <w:ilvl w:val="1"/>
          <w:numId w:val="12"/>
        </w:numPr>
        <w:spacing w:before="0" w:beforeAutospacing="0" w:after="0" w:afterAutospacing="0"/>
        <w:textAlignment w:val="baseline"/>
        <w:rPr>
          <w:rFonts w:asciiTheme="minorHAnsi" w:hAnsiTheme="minorHAnsi" w:cstheme="minorHAnsi"/>
          <w:bCs/>
        </w:rPr>
      </w:pPr>
      <w:hyperlink r:id="rId47" w:history="1">
        <w:r w:rsidR="00CE3959" w:rsidRPr="00CE3959">
          <w:rPr>
            <w:rStyle w:val="Hipervnculo"/>
            <w:rFonts w:asciiTheme="minorHAnsi" w:hAnsiTheme="minorHAnsi" w:cstheme="minorHAnsi"/>
            <w:bCs/>
            <w:color w:val="auto"/>
          </w:rPr>
          <w:t>https://datalifeit.es/consultoria/</w:t>
        </w:r>
      </w:hyperlink>
      <w:r w:rsidR="00CE3959" w:rsidRPr="00CE3959">
        <w:rPr>
          <w:rFonts w:asciiTheme="minorHAnsi" w:hAnsiTheme="minorHAnsi" w:cstheme="minorHAnsi"/>
          <w:bCs/>
        </w:rPr>
        <w:t xml:space="preserve"> </w:t>
      </w:r>
    </w:p>
    <w:p w14:paraId="75FCB556" w14:textId="4E6B0D01" w:rsidR="001D3EAD" w:rsidRPr="00BC3D16"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rPr>
      </w:pPr>
      <w:r w:rsidRPr="00BC3D16">
        <w:rPr>
          <w:rFonts w:asciiTheme="minorHAnsi" w:hAnsiTheme="minorHAnsi" w:cstheme="minorHAnsi"/>
          <w:bCs/>
          <w:color w:val="000000"/>
        </w:rPr>
        <w:t xml:space="preserve">Especializados en el sector agroalimentario. </w:t>
      </w:r>
      <w:r w:rsidRPr="00BC3D16">
        <w:rPr>
          <w:rFonts w:asciiTheme="minorHAnsi" w:hAnsiTheme="minorHAnsi" w:cstheme="minorHAnsi"/>
          <w:bCs/>
        </w:rPr>
        <w:tab/>
      </w:r>
      <w:r w:rsidRPr="00BC3D16">
        <w:rPr>
          <w:rFonts w:asciiTheme="minorHAnsi" w:hAnsiTheme="minorHAnsi" w:cstheme="minorHAnsi"/>
          <w:bCs/>
        </w:rPr>
        <w:tab/>
      </w:r>
    </w:p>
    <w:p w14:paraId="7AC5978E" w14:textId="77777777" w:rsidR="001D3EAD" w:rsidRPr="00721BD8"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721BD8">
        <w:rPr>
          <w:rFonts w:asciiTheme="minorHAnsi" w:hAnsiTheme="minorHAnsi" w:cstheme="minorHAnsi"/>
          <w:bCs/>
          <w:color w:val="000000"/>
        </w:rPr>
        <w:t>Está localizada en Murcia</w:t>
      </w:r>
      <w:r w:rsidRPr="00721BD8">
        <w:rPr>
          <w:rFonts w:asciiTheme="minorHAnsi" w:hAnsiTheme="minorHAnsi" w:cstheme="minorHAnsi"/>
          <w:bCs/>
        </w:rPr>
        <w:tab/>
      </w:r>
    </w:p>
    <w:p w14:paraId="09541169" w14:textId="77777777" w:rsidR="006B63A5" w:rsidRPr="00721BD8" w:rsidRDefault="001D3EAD" w:rsidP="00265294">
      <w:pPr>
        <w:pStyle w:val="NormalWeb"/>
        <w:numPr>
          <w:ilvl w:val="1"/>
          <w:numId w:val="12"/>
        </w:numPr>
        <w:spacing w:before="0" w:beforeAutospacing="0" w:after="240" w:afterAutospacing="0"/>
        <w:textAlignment w:val="baseline"/>
        <w:rPr>
          <w:rFonts w:asciiTheme="minorHAnsi" w:hAnsiTheme="minorHAnsi" w:cstheme="minorHAnsi"/>
        </w:rPr>
      </w:pPr>
      <w:r w:rsidRPr="00721BD8">
        <w:rPr>
          <w:rFonts w:asciiTheme="minorHAnsi" w:hAnsiTheme="minorHAnsi" w:cstheme="minorHAnsi"/>
          <w:bCs/>
          <w:color w:val="000000"/>
        </w:rPr>
        <w:t xml:space="preserve">Utilizan principalmente los ERP </w:t>
      </w:r>
      <w:proofErr w:type="spellStart"/>
      <w:r w:rsidRPr="00721BD8">
        <w:rPr>
          <w:rFonts w:asciiTheme="minorHAnsi" w:hAnsiTheme="minorHAnsi" w:cstheme="minorHAnsi"/>
          <w:bCs/>
          <w:color w:val="000000"/>
        </w:rPr>
        <w:t>Tryton</w:t>
      </w:r>
      <w:proofErr w:type="spellEnd"/>
      <w:r w:rsidRPr="00721BD8">
        <w:rPr>
          <w:rFonts w:asciiTheme="minorHAnsi" w:hAnsiTheme="minorHAnsi" w:cstheme="minorHAnsi"/>
          <w:bCs/>
          <w:color w:val="000000"/>
        </w:rPr>
        <w:t xml:space="preserve"> y Microsoft NAV</w:t>
      </w:r>
    </w:p>
    <w:p w14:paraId="1739766C" w14:textId="2349C381" w:rsidR="00BC3D16" w:rsidRPr="00BC3D16" w:rsidRDefault="001D3EAD" w:rsidP="00265294">
      <w:pPr>
        <w:pStyle w:val="NormalWeb"/>
        <w:numPr>
          <w:ilvl w:val="0"/>
          <w:numId w:val="12"/>
        </w:numPr>
        <w:spacing w:before="240" w:beforeAutospacing="0" w:after="0" w:afterAutospacing="0"/>
        <w:textAlignment w:val="baseline"/>
        <w:rPr>
          <w:rFonts w:asciiTheme="minorHAnsi" w:hAnsiTheme="minorHAnsi" w:cstheme="minorHAnsi"/>
          <w:color w:val="000000"/>
        </w:rPr>
      </w:pPr>
      <w:r w:rsidRPr="00721BD8">
        <w:rPr>
          <w:rFonts w:asciiTheme="minorHAnsi" w:hAnsiTheme="minorHAnsi" w:cstheme="minorHAnsi"/>
          <w:bCs/>
          <w:color w:val="000000"/>
        </w:rPr>
        <w:t xml:space="preserve">Aitana es una empresa de más de 40 años que ayuda a medianas </w:t>
      </w:r>
      <w:r w:rsidR="00BC3D16" w:rsidRPr="00721BD8">
        <w:rPr>
          <w:rFonts w:asciiTheme="minorHAnsi" w:hAnsiTheme="minorHAnsi" w:cstheme="minorHAnsi"/>
          <w:bCs/>
          <w:color w:val="000000"/>
        </w:rPr>
        <w:t>y grandes</w:t>
      </w:r>
      <w:r w:rsidRPr="00721BD8">
        <w:rPr>
          <w:rFonts w:asciiTheme="minorHAnsi" w:hAnsiTheme="minorHAnsi" w:cstheme="minorHAnsi"/>
          <w:bCs/>
          <w:color w:val="000000"/>
        </w:rPr>
        <w:t xml:space="preserve"> empresas a mejorar la gestión de su negocio con soluciones ERP, CRM y Business </w:t>
      </w:r>
      <w:proofErr w:type="spellStart"/>
      <w:r w:rsidRPr="00721BD8">
        <w:rPr>
          <w:rFonts w:asciiTheme="minorHAnsi" w:hAnsiTheme="minorHAnsi" w:cstheme="minorHAnsi"/>
          <w:bCs/>
          <w:color w:val="000000"/>
        </w:rPr>
        <w:t>Intelligence</w:t>
      </w:r>
      <w:proofErr w:type="spellEnd"/>
      <w:r w:rsidRPr="00721BD8">
        <w:rPr>
          <w:rFonts w:asciiTheme="minorHAnsi" w:hAnsiTheme="minorHAnsi" w:cstheme="minorHAnsi"/>
          <w:bCs/>
          <w:color w:val="000000"/>
        </w:rPr>
        <w:t>.</w:t>
      </w:r>
    </w:p>
    <w:p w14:paraId="2DC8DF9F" w14:textId="77777777" w:rsidR="00BC3D16" w:rsidRPr="00BC3D16" w:rsidRDefault="00BC3D16" w:rsidP="00BC3D16">
      <w:pPr>
        <w:pStyle w:val="NormalWeb"/>
        <w:spacing w:before="240" w:beforeAutospacing="0" w:after="0" w:afterAutospacing="0"/>
        <w:ind w:left="360"/>
        <w:textAlignment w:val="baseline"/>
        <w:rPr>
          <w:rFonts w:asciiTheme="minorHAnsi" w:hAnsiTheme="minorHAnsi" w:cstheme="minorHAnsi"/>
          <w:color w:val="000000"/>
          <w:sz w:val="4"/>
          <w:szCs w:val="4"/>
        </w:rPr>
      </w:pPr>
    </w:p>
    <w:p w14:paraId="06F38BF9" w14:textId="77777777" w:rsidR="00BC3D16"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BC3D16">
        <w:rPr>
          <w:rFonts w:asciiTheme="minorHAnsi" w:hAnsiTheme="minorHAnsi" w:cstheme="minorHAnsi"/>
          <w:bCs/>
          <w:color w:val="000000"/>
        </w:rPr>
        <w:t>Están especializados en los siguientes sectores:</w:t>
      </w:r>
    </w:p>
    <w:p w14:paraId="47D2DDF3" w14:textId="1B1EC836" w:rsidR="001D3EAD" w:rsidRPr="00BC3D16" w:rsidRDefault="001D3EAD" w:rsidP="00265294">
      <w:pPr>
        <w:pStyle w:val="NormalWeb"/>
        <w:numPr>
          <w:ilvl w:val="2"/>
          <w:numId w:val="12"/>
        </w:numPr>
        <w:tabs>
          <w:tab w:val="clear" w:pos="2160"/>
          <w:tab w:val="num" w:pos="2552"/>
        </w:tabs>
        <w:spacing w:before="0" w:beforeAutospacing="0" w:after="0" w:afterAutospacing="0"/>
        <w:textAlignment w:val="baseline"/>
        <w:rPr>
          <w:rFonts w:asciiTheme="minorHAnsi" w:hAnsiTheme="minorHAnsi" w:cstheme="minorHAnsi"/>
          <w:color w:val="000000"/>
        </w:rPr>
      </w:pPr>
      <w:r w:rsidRPr="00BC3D16">
        <w:rPr>
          <w:rFonts w:asciiTheme="minorHAnsi" w:hAnsiTheme="minorHAnsi" w:cstheme="minorHAnsi"/>
          <w:bCs/>
          <w:color w:val="000000"/>
        </w:rPr>
        <w:t>Construcción, obras y reformas</w:t>
      </w:r>
      <w:r w:rsidRPr="00BC3D16">
        <w:rPr>
          <w:rFonts w:asciiTheme="minorHAnsi" w:hAnsiTheme="minorHAnsi" w:cstheme="minorHAnsi"/>
          <w:color w:val="000000"/>
        </w:rPr>
        <w:t xml:space="preserve"> </w:t>
      </w:r>
      <w:r w:rsidRPr="00BC3D16">
        <w:rPr>
          <w:rStyle w:val="apple-tab-span"/>
          <w:rFonts w:asciiTheme="minorHAnsi" w:hAnsiTheme="minorHAnsi" w:cstheme="minorHAnsi"/>
          <w:color w:val="000000"/>
        </w:rPr>
        <w:tab/>
      </w:r>
      <w:r w:rsidRPr="00BC3D16">
        <w:rPr>
          <w:rStyle w:val="apple-tab-span"/>
          <w:rFonts w:asciiTheme="minorHAnsi" w:hAnsiTheme="minorHAnsi" w:cstheme="minorHAnsi"/>
          <w:color w:val="000000"/>
        </w:rPr>
        <w:tab/>
      </w:r>
    </w:p>
    <w:p w14:paraId="7F998ADD" w14:textId="77777777" w:rsidR="001D3EAD" w:rsidRPr="00721BD8" w:rsidRDefault="001D3EAD" w:rsidP="00265294">
      <w:pPr>
        <w:pStyle w:val="NormalWeb"/>
        <w:numPr>
          <w:ilvl w:val="2"/>
          <w:numId w:val="13"/>
        </w:numPr>
        <w:tabs>
          <w:tab w:val="clear" w:pos="2520"/>
          <w:tab w:val="num" w:pos="2160"/>
        </w:tabs>
        <w:spacing w:before="0" w:beforeAutospacing="0" w:after="0" w:afterAutospacing="0"/>
        <w:ind w:left="2127"/>
        <w:textAlignment w:val="baseline"/>
        <w:rPr>
          <w:rFonts w:asciiTheme="minorHAnsi" w:hAnsiTheme="minorHAnsi" w:cstheme="minorHAnsi"/>
          <w:color w:val="000000"/>
        </w:rPr>
      </w:pPr>
      <w:r w:rsidRPr="00721BD8">
        <w:rPr>
          <w:rFonts w:asciiTheme="minorHAnsi" w:hAnsiTheme="minorHAnsi" w:cstheme="minorHAnsi"/>
          <w:bCs/>
          <w:color w:val="000000"/>
        </w:rPr>
        <w:t>Fabricación y producción</w:t>
      </w:r>
      <w:r w:rsidRPr="00721BD8">
        <w:rPr>
          <w:rStyle w:val="apple-tab-span"/>
          <w:rFonts w:asciiTheme="minorHAnsi" w:hAnsiTheme="minorHAnsi" w:cstheme="minorHAnsi"/>
          <w:color w:val="000000"/>
        </w:rPr>
        <w:tab/>
      </w:r>
      <w:r w:rsidRPr="00721BD8">
        <w:rPr>
          <w:rStyle w:val="apple-tab-span"/>
          <w:rFonts w:asciiTheme="minorHAnsi" w:hAnsiTheme="minorHAnsi" w:cstheme="minorHAnsi"/>
          <w:color w:val="000000"/>
        </w:rPr>
        <w:tab/>
      </w:r>
    </w:p>
    <w:p w14:paraId="40714D73" w14:textId="77777777" w:rsidR="001D3EAD" w:rsidRPr="00721BD8" w:rsidRDefault="001D3EAD" w:rsidP="00265294">
      <w:pPr>
        <w:pStyle w:val="NormalWeb"/>
        <w:numPr>
          <w:ilvl w:val="2"/>
          <w:numId w:val="13"/>
        </w:numPr>
        <w:tabs>
          <w:tab w:val="clear" w:pos="2520"/>
          <w:tab w:val="num" w:pos="2268"/>
        </w:tabs>
        <w:spacing w:before="0" w:beforeAutospacing="0" w:after="0" w:afterAutospacing="0"/>
        <w:ind w:left="2127"/>
        <w:textAlignment w:val="baseline"/>
        <w:rPr>
          <w:rFonts w:asciiTheme="minorHAnsi" w:hAnsiTheme="minorHAnsi" w:cstheme="minorHAnsi"/>
          <w:color w:val="000000"/>
        </w:rPr>
      </w:pPr>
      <w:r w:rsidRPr="00721BD8">
        <w:rPr>
          <w:rFonts w:asciiTheme="minorHAnsi" w:hAnsiTheme="minorHAnsi" w:cstheme="minorHAnsi"/>
          <w:bCs/>
          <w:color w:val="000000"/>
        </w:rPr>
        <w:t>Química y cosmética</w:t>
      </w:r>
      <w:r w:rsidRPr="00721BD8">
        <w:rPr>
          <w:rStyle w:val="apple-tab-span"/>
          <w:rFonts w:asciiTheme="minorHAnsi" w:hAnsiTheme="minorHAnsi" w:cstheme="minorHAnsi"/>
          <w:color w:val="000000"/>
        </w:rPr>
        <w:tab/>
      </w:r>
      <w:r w:rsidRPr="00721BD8">
        <w:rPr>
          <w:rStyle w:val="apple-tab-span"/>
          <w:rFonts w:asciiTheme="minorHAnsi" w:hAnsiTheme="minorHAnsi" w:cstheme="minorHAnsi"/>
          <w:color w:val="000000"/>
        </w:rPr>
        <w:tab/>
      </w:r>
    </w:p>
    <w:p w14:paraId="55B516B5" w14:textId="77777777" w:rsidR="001D3EAD" w:rsidRPr="00721BD8" w:rsidRDefault="001D3EAD" w:rsidP="00265294">
      <w:pPr>
        <w:pStyle w:val="NormalWeb"/>
        <w:numPr>
          <w:ilvl w:val="2"/>
          <w:numId w:val="13"/>
        </w:numPr>
        <w:tabs>
          <w:tab w:val="clear" w:pos="2520"/>
          <w:tab w:val="num" w:pos="2268"/>
        </w:tabs>
        <w:spacing w:before="0" w:beforeAutospacing="0" w:after="0" w:afterAutospacing="0"/>
        <w:ind w:left="2127"/>
        <w:textAlignment w:val="baseline"/>
        <w:rPr>
          <w:rFonts w:asciiTheme="minorHAnsi" w:hAnsiTheme="minorHAnsi" w:cstheme="minorHAnsi"/>
          <w:color w:val="000000"/>
        </w:rPr>
      </w:pPr>
      <w:r w:rsidRPr="00721BD8">
        <w:rPr>
          <w:rFonts w:asciiTheme="minorHAnsi" w:hAnsiTheme="minorHAnsi" w:cstheme="minorHAnsi"/>
          <w:bCs/>
          <w:color w:val="000000"/>
        </w:rPr>
        <w:t>Alimentación</w:t>
      </w:r>
      <w:r w:rsidRPr="00721BD8">
        <w:rPr>
          <w:rStyle w:val="apple-tab-span"/>
          <w:rFonts w:asciiTheme="minorHAnsi" w:hAnsiTheme="minorHAnsi" w:cstheme="minorHAnsi"/>
          <w:color w:val="000000"/>
        </w:rPr>
        <w:tab/>
      </w:r>
    </w:p>
    <w:p w14:paraId="1F35071B" w14:textId="77777777" w:rsidR="001D3EAD" w:rsidRPr="00721BD8" w:rsidRDefault="001D3EAD" w:rsidP="00265294">
      <w:pPr>
        <w:pStyle w:val="NormalWeb"/>
        <w:numPr>
          <w:ilvl w:val="2"/>
          <w:numId w:val="13"/>
        </w:numPr>
        <w:tabs>
          <w:tab w:val="clear" w:pos="2520"/>
          <w:tab w:val="num" w:pos="2268"/>
        </w:tabs>
        <w:spacing w:before="0" w:beforeAutospacing="0" w:after="0" w:afterAutospacing="0"/>
        <w:ind w:left="2127"/>
        <w:textAlignment w:val="baseline"/>
        <w:rPr>
          <w:rFonts w:asciiTheme="minorHAnsi" w:hAnsiTheme="minorHAnsi" w:cstheme="minorHAnsi"/>
          <w:color w:val="000000"/>
        </w:rPr>
      </w:pPr>
      <w:r w:rsidRPr="00721BD8">
        <w:rPr>
          <w:rFonts w:asciiTheme="minorHAnsi" w:hAnsiTheme="minorHAnsi" w:cstheme="minorHAnsi"/>
          <w:bCs/>
          <w:color w:val="000000"/>
        </w:rPr>
        <w:t>Cerámica</w:t>
      </w:r>
      <w:r w:rsidRPr="00721BD8">
        <w:rPr>
          <w:rFonts w:asciiTheme="minorHAnsi" w:hAnsiTheme="minorHAnsi" w:cstheme="minorHAnsi"/>
          <w:color w:val="000000"/>
        </w:rPr>
        <w:t xml:space="preserve"> </w:t>
      </w:r>
      <w:r w:rsidRPr="00721BD8">
        <w:rPr>
          <w:rStyle w:val="apple-tab-span"/>
          <w:rFonts w:asciiTheme="minorHAnsi" w:hAnsiTheme="minorHAnsi" w:cstheme="minorHAnsi"/>
          <w:color w:val="000000"/>
        </w:rPr>
        <w:tab/>
      </w:r>
      <w:r w:rsidRPr="00721BD8">
        <w:rPr>
          <w:rStyle w:val="apple-tab-span"/>
          <w:rFonts w:asciiTheme="minorHAnsi" w:hAnsiTheme="minorHAnsi" w:cstheme="minorHAnsi"/>
          <w:color w:val="000000"/>
        </w:rPr>
        <w:tab/>
      </w:r>
    </w:p>
    <w:p w14:paraId="505E591F" w14:textId="77777777" w:rsidR="001D3EAD" w:rsidRPr="00721BD8" w:rsidRDefault="001D3EAD" w:rsidP="00265294">
      <w:pPr>
        <w:pStyle w:val="NormalWeb"/>
        <w:numPr>
          <w:ilvl w:val="2"/>
          <w:numId w:val="13"/>
        </w:numPr>
        <w:tabs>
          <w:tab w:val="clear" w:pos="2520"/>
          <w:tab w:val="num" w:pos="2268"/>
        </w:tabs>
        <w:spacing w:before="0" w:beforeAutospacing="0" w:after="0" w:afterAutospacing="0"/>
        <w:ind w:left="2127"/>
        <w:textAlignment w:val="baseline"/>
        <w:rPr>
          <w:rFonts w:asciiTheme="minorHAnsi" w:hAnsiTheme="minorHAnsi" w:cstheme="minorHAnsi"/>
          <w:color w:val="000000"/>
        </w:rPr>
      </w:pPr>
      <w:r w:rsidRPr="00721BD8">
        <w:rPr>
          <w:rFonts w:asciiTheme="minorHAnsi" w:hAnsiTheme="minorHAnsi" w:cstheme="minorHAnsi"/>
          <w:bCs/>
          <w:color w:val="000000"/>
        </w:rPr>
        <w:t>Fabricación de paneles</w:t>
      </w:r>
      <w:r w:rsidRPr="00721BD8">
        <w:rPr>
          <w:rStyle w:val="apple-tab-span"/>
          <w:rFonts w:asciiTheme="minorHAnsi" w:hAnsiTheme="minorHAnsi" w:cstheme="minorHAnsi"/>
          <w:color w:val="000000"/>
        </w:rPr>
        <w:tab/>
      </w:r>
      <w:r w:rsidRPr="00721BD8">
        <w:rPr>
          <w:rStyle w:val="apple-tab-span"/>
          <w:rFonts w:asciiTheme="minorHAnsi" w:hAnsiTheme="minorHAnsi" w:cstheme="minorHAnsi"/>
          <w:color w:val="000000"/>
        </w:rPr>
        <w:tab/>
      </w:r>
    </w:p>
    <w:p w14:paraId="4E8DCA96" w14:textId="725CDE50" w:rsidR="001D3EAD" w:rsidRPr="00BC3D16" w:rsidRDefault="001D3EAD" w:rsidP="00265294">
      <w:pPr>
        <w:pStyle w:val="NormalWeb"/>
        <w:numPr>
          <w:ilvl w:val="2"/>
          <w:numId w:val="13"/>
        </w:numPr>
        <w:tabs>
          <w:tab w:val="clear" w:pos="2520"/>
          <w:tab w:val="num" w:pos="2268"/>
        </w:tabs>
        <w:spacing w:before="0" w:beforeAutospacing="0" w:after="0" w:afterAutospacing="0"/>
        <w:ind w:left="2127"/>
        <w:textAlignment w:val="baseline"/>
        <w:rPr>
          <w:rFonts w:asciiTheme="minorHAnsi" w:hAnsiTheme="minorHAnsi" w:cstheme="minorHAnsi"/>
          <w:color w:val="000000"/>
        </w:rPr>
      </w:pPr>
      <w:r w:rsidRPr="00721BD8">
        <w:rPr>
          <w:rFonts w:asciiTheme="minorHAnsi" w:hAnsiTheme="minorHAnsi" w:cstheme="minorHAnsi"/>
          <w:bCs/>
          <w:color w:val="000000"/>
        </w:rPr>
        <w:t>Textil</w:t>
      </w:r>
    </w:p>
    <w:p w14:paraId="6FC99E18" w14:textId="77777777" w:rsidR="00BC3D16" w:rsidRPr="00721BD8" w:rsidRDefault="00BC3D16" w:rsidP="00BC3D16">
      <w:pPr>
        <w:pStyle w:val="NormalWeb"/>
        <w:spacing w:before="0" w:beforeAutospacing="0" w:after="0" w:afterAutospacing="0"/>
        <w:ind w:left="2127"/>
        <w:textAlignment w:val="baseline"/>
        <w:rPr>
          <w:rFonts w:asciiTheme="minorHAnsi" w:hAnsiTheme="minorHAnsi" w:cstheme="minorHAnsi"/>
          <w:color w:val="000000"/>
        </w:rPr>
      </w:pPr>
    </w:p>
    <w:p w14:paraId="2058EFD8" w14:textId="77777777" w:rsidR="00BC3D16" w:rsidRPr="00BC3D16" w:rsidRDefault="001D3EAD"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BC3D16">
        <w:rPr>
          <w:rFonts w:asciiTheme="minorHAnsi" w:hAnsiTheme="minorHAnsi" w:cstheme="minorHAnsi"/>
          <w:bCs/>
          <w:color w:val="000000"/>
        </w:rPr>
        <w:t xml:space="preserve">Trabajan con Microsoft y </w:t>
      </w:r>
      <w:proofErr w:type="spellStart"/>
      <w:r w:rsidRPr="00BC3D16">
        <w:rPr>
          <w:rFonts w:asciiTheme="minorHAnsi" w:hAnsiTheme="minorHAnsi" w:cstheme="minorHAnsi"/>
          <w:bCs/>
          <w:color w:val="000000"/>
        </w:rPr>
        <w:t>Sage</w:t>
      </w:r>
      <w:proofErr w:type="spellEnd"/>
      <w:r w:rsidRPr="00BC3D16">
        <w:rPr>
          <w:rFonts w:asciiTheme="minorHAnsi" w:hAnsiTheme="minorHAnsi" w:cstheme="minorHAnsi"/>
          <w:bCs/>
          <w:color w:val="000000"/>
        </w:rPr>
        <w:t xml:space="preserve">, y ofrecen una amplia gama de soluciones software </w:t>
      </w:r>
      <w:proofErr w:type="gramStart"/>
      <w:r w:rsidRPr="00BC3D16">
        <w:rPr>
          <w:rFonts w:asciiTheme="minorHAnsi" w:hAnsiTheme="minorHAnsi" w:cstheme="minorHAnsi"/>
          <w:bCs/>
          <w:color w:val="000000"/>
        </w:rPr>
        <w:t>( ERP</w:t>
      </w:r>
      <w:proofErr w:type="gramEnd"/>
      <w:r w:rsidRPr="00BC3D16">
        <w:rPr>
          <w:rFonts w:asciiTheme="minorHAnsi" w:hAnsiTheme="minorHAnsi" w:cstheme="minorHAnsi"/>
          <w:bCs/>
          <w:color w:val="000000"/>
        </w:rPr>
        <w:t xml:space="preserve">, CRM, verticales, Business </w:t>
      </w:r>
      <w:proofErr w:type="spellStart"/>
      <w:r w:rsidRPr="00BC3D16">
        <w:rPr>
          <w:rFonts w:asciiTheme="minorHAnsi" w:hAnsiTheme="minorHAnsi" w:cstheme="minorHAnsi"/>
          <w:bCs/>
          <w:color w:val="000000"/>
        </w:rPr>
        <w:t>Intelligence</w:t>
      </w:r>
      <w:proofErr w:type="spellEnd"/>
      <w:r w:rsidRPr="00BC3D16">
        <w:rPr>
          <w:rFonts w:asciiTheme="minorHAnsi" w:hAnsiTheme="minorHAnsi" w:cstheme="minorHAnsi"/>
          <w:bCs/>
          <w:color w:val="000000"/>
        </w:rPr>
        <w:t>).</w:t>
      </w:r>
    </w:p>
    <w:p w14:paraId="637626A0" w14:textId="77777777" w:rsidR="00BC3D16" w:rsidRPr="00BC3D16" w:rsidRDefault="00BC3D16" w:rsidP="00265294">
      <w:pPr>
        <w:pStyle w:val="NormalWeb"/>
        <w:numPr>
          <w:ilvl w:val="1"/>
          <w:numId w:val="12"/>
        </w:numPr>
        <w:spacing w:before="0" w:beforeAutospacing="0" w:after="0" w:afterAutospacing="0"/>
        <w:textAlignment w:val="baseline"/>
        <w:rPr>
          <w:rFonts w:asciiTheme="minorHAnsi" w:hAnsiTheme="minorHAnsi" w:cstheme="minorHAnsi"/>
          <w:bCs/>
          <w:color w:val="000000"/>
        </w:rPr>
      </w:pPr>
      <w:r w:rsidRPr="00BC3D16">
        <w:rPr>
          <w:rFonts w:asciiTheme="minorHAnsi" w:hAnsiTheme="minorHAnsi" w:cstheme="minorHAnsi"/>
          <w:bCs/>
          <w:color w:val="000000"/>
        </w:rPr>
        <w:t>T</w:t>
      </w:r>
      <w:r w:rsidR="001D3EAD" w:rsidRPr="00BC3D16">
        <w:rPr>
          <w:rFonts w:asciiTheme="minorHAnsi" w:hAnsiTheme="minorHAnsi" w:cstheme="minorHAnsi"/>
          <w:bCs/>
          <w:color w:val="000000"/>
        </w:rPr>
        <w:t>ienen oficinas en Valencia, Barcelona, Castellón, Madrid, Palencia, Sevilla y Zaragoza.</w:t>
      </w:r>
    </w:p>
    <w:p w14:paraId="1338E65C" w14:textId="1EEBDDE8" w:rsidR="00BC3D16" w:rsidRDefault="00BC3D16" w:rsidP="00265294">
      <w:pPr>
        <w:pStyle w:val="NormalWeb"/>
        <w:numPr>
          <w:ilvl w:val="1"/>
          <w:numId w:val="12"/>
        </w:numPr>
        <w:spacing w:before="0" w:beforeAutospacing="0" w:after="0" w:afterAutospacing="0"/>
        <w:textAlignment w:val="baseline"/>
        <w:rPr>
          <w:rFonts w:asciiTheme="minorHAnsi" w:hAnsiTheme="minorHAnsi" w:cstheme="minorHAnsi"/>
          <w:color w:val="000000"/>
        </w:rPr>
      </w:pPr>
      <w:r w:rsidRPr="00BC3D16">
        <w:rPr>
          <w:rFonts w:asciiTheme="minorHAnsi" w:hAnsiTheme="minorHAnsi" w:cstheme="minorHAnsi"/>
          <w:bCs/>
          <w:color w:val="000000"/>
        </w:rPr>
        <w:t>https://www.aitana.es/</w:t>
      </w:r>
      <w:r w:rsidR="001D3EAD" w:rsidRPr="00BC3D16">
        <w:rPr>
          <w:rFonts w:cstheme="minorHAnsi"/>
          <w:color w:val="1E1E1E"/>
        </w:rPr>
        <w:br/>
      </w:r>
    </w:p>
    <w:p w14:paraId="59ACC34E" w14:textId="77777777" w:rsidR="00BC3D16" w:rsidRDefault="00BC3D16">
      <w:pPr>
        <w:rPr>
          <w:rFonts w:eastAsia="Times New Roman" w:cstheme="minorHAnsi"/>
          <w:color w:val="000000"/>
          <w:sz w:val="24"/>
          <w:szCs w:val="24"/>
          <w:lang w:eastAsia="es-ES"/>
        </w:rPr>
      </w:pPr>
      <w:r>
        <w:rPr>
          <w:rFonts w:cstheme="minorHAnsi"/>
          <w:color w:val="000000"/>
        </w:rPr>
        <w:br w:type="page"/>
      </w:r>
    </w:p>
    <w:p w14:paraId="08EA1611" w14:textId="6A768D1E" w:rsidR="00A41C8D" w:rsidRPr="00BC3D16" w:rsidRDefault="00A41C8D" w:rsidP="00265294">
      <w:pPr>
        <w:pStyle w:val="Ttulo1"/>
        <w:numPr>
          <w:ilvl w:val="0"/>
          <w:numId w:val="18"/>
        </w:numPr>
        <w:rPr>
          <w:rFonts w:eastAsia="Times New Roman"/>
          <w:lang w:eastAsia="es-ES"/>
        </w:rPr>
      </w:pPr>
      <w:bookmarkStart w:id="27" w:name="_Toc58616273"/>
      <w:r w:rsidRPr="00BC3D16">
        <w:rPr>
          <w:rFonts w:eastAsia="Times New Roman"/>
          <w:lang w:eastAsia="es-ES"/>
        </w:rPr>
        <w:lastRenderedPageBreak/>
        <w:t>Conclusiones</w:t>
      </w:r>
      <w:bookmarkEnd w:id="27"/>
    </w:p>
    <w:p w14:paraId="61109ED9" w14:textId="77777777" w:rsidR="009C7FA6" w:rsidRDefault="009C7FA6" w:rsidP="00DB405E">
      <w:pPr>
        <w:pStyle w:val="Prrafodelista"/>
        <w:ind w:left="0"/>
        <w:rPr>
          <w:rFonts w:eastAsia="Times New Roman" w:cstheme="minorHAnsi"/>
          <w:sz w:val="24"/>
          <w:szCs w:val="24"/>
          <w:lang w:eastAsia="es-ES"/>
        </w:rPr>
      </w:pPr>
    </w:p>
    <w:p w14:paraId="0A3FD04F" w14:textId="53CD5FC0" w:rsidR="006B63A5" w:rsidRPr="00721BD8" w:rsidRDefault="00F55B67" w:rsidP="00DB405E">
      <w:pPr>
        <w:pStyle w:val="Prrafodelista"/>
        <w:ind w:left="0"/>
        <w:rPr>
          <w:rFonts w:eastAsia="Times New Roman" w:cstheme="minorHAnsi"/>
          <w:sz w:val="24"/>
          <w:szCs w:val="24"/>
          <w:lang w:eastAsia="es-ES"/>
        </w:rPr>
      </w:pPr>
      <w:proofErr w:type="spellStart"/>
      <w:r w:rsidRPr="00721BD8">
        <w:rPr>
          <w:rFonts w:eastAsia="Times New Roman" w:cstheme="minorHAnsi"/>
          <w:sz w:val="24"/>
          <w:szCs w:val="24"/>
          <w:lang w:eastAsia="es-ES"/>
        </w:rPr>
        <w:t>Despues</w:t>
      </w:r>
      <w:proofErr w:type="spellEnd"/>
      <w:r w:rsidRPr="00721BD8">
        <w:rPr>
          <w:rFonts w:eastAsia="Times New Roman" w:cstheme="minorHAnsi"/>
          <w:sz w:val="24"/>
          <w:szCs w:val="24"/>
          <w:lang w:eastAsia="es-ES"/>
        </w:rPr>
        <w:t xml:space="preserve"> de haber analizado los </w:t>
      </w:r>
      <w:proofErr w:type="spellStart"/>
      <w:r w:rsidRPr="00721BD8">
        <w:rPr>
          <w:rFonts w:eastAsia="Times New Roman" w:cstheme="minorHAnsi"/>
          <w:sz w:val="24"/>
          <w:szCs w:val="24"/>
          <w:lang w:eastAsia="es-ES"/>
        </w:rPr>
        <w:t>ERP’s</w:t>
      </w:r>
      <w:proofErr w:type="spellEnd"/>
      <w:r w:rsidRPr="00721BD8">
        <w:rPr>
          <w:rFonts w:eastAsia="Times New Roman" w:cstheme="minorHAnsi"/>
          <w:sz w:val="24"/>
          <w:szCs w:val="24"/>
          <w:lang w:eastAsia="es-ES"/>
        </w:rPr>
        <w:t xml:space="preserve">, Microsoft Dynamics, </w:t>
      </w:r>
      <w:proofErr w:type="spellStart"/>
      <w:r w:rsidRPr="00721BD8">
        <w:rPr>
          <w:rFonts w:eastAsia="Times New Roman" w:cstheme="minorHAnsi"/>
          <w:sz w:val="24"/>
          <w:szCs w:val="24"/>
          <w:lang w:eastAsia="es-ES"/>
        </w:rPr>
        <w:t>Holded</w:t>
      </w:r>
      <w:proofErr w:type="spellEnd"/>
      <w:r w:rsidRPr="00721BD8">
        <w:rPr>
          <w:rFonts w:eastAsia="Times New Roman" w:cstheme="minorHAnsi"/>
          <w:sz w:val="24"/>
          <w:szCs w:val="24"/>
          <w:lang w:eastAsia="es-ES"/>
        </w:rPr>
        <w:t xml:space="preserve">,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y los requisitos de la empresa, hemos decidido que el ERP que mejor se adapta a nuestras necesidades es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w:t>
      </w:r>
    </w:p>
    <w:p w14:paraId="4D271887" w14:textId="77777777" w:rsidR="00F700D2" w:rsidRPr="00721BD8" w:rsidRDefault="00F700D2" w:rsidP="00DB405E">
      <w:pPr>
        <w:jc w:val="both"/>
        <w:rPr>
          <w:rFonts w:eastAsia="Times New Roman" w:cstheme="minorHAnsi"/>
          <w:sz w:val="24"/>
          <w:szCs w:val="24"/>
          <w:lang w:eastAsia="es-ES"/>
        </w:rPr>
      </w:pPr>
      <w:r w:rsidRPr="00721BD8">
        <w:rPr>
          <w:rFonts w:eastAsia="Times New Roman" w:cstheme="minorHAnsi"/>
          <w:sz w:val="24"/>
          <w:szCs w:val="24"/>
          <w:lang w:eastAsia="es-ES"/>
        </w:rPr>
        <w:t xml:space="preserve">Se ha optado por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tanto por su fácil implementación y sus costes nulos al tener una licencia libre GPL.</w:t>
      </w:r>
    </w:p>
    <w:p w14:paraId="6FE4C4DD" w14:textId="752D3648" w:rsidR="007A11CF" w:rsidRPr="00721BD8" w:rsidRDefault="00F700D2" w:rsidP="00DB405E">
      <w:pPr>
        <w:jc w:val="both"/>
        <w:rPr>
          <w:rFonts w:eastAsia="Times New Roman" w:cstheme="minorHAnsi"/>
          <w:sz w:val="24"/>
          <w:szCs w:val="24"/>
          <w:lang w:eastAsia="es-ES"/>
        </w:rPr>
      </w:pPr>
      <w:r w:rsidRPr="00721BD8">
        <w:rPr>
          <w:rFonts w:eastAsia="Times New Roman" w:cstheme="minorHAnsi"/>
          <w:sz w:val="24"/>
          <w:szCs w:val="24"/>
          <w:lang w:eastAsia="es-ES"/>
        </w:rPr>
        <w:t xml:space="preserve">Con </w:t>
      </w:r>
      <w:proofErr w:type="spellStart"/>
      <w:r w:rsidRPr="00721BD8">
        <w:rPr>
          <w:rFonts w:eastAsia="Times New Roman" w:cstheme="minorHAnsi"/>
          <w:sz w:val="24"/>
          <w:szCs w:val="24"/>
          <w:lang w:eastAsia="es-ES"/>
        </w:rPr>
        <w:t>tryton</w:t>
      </w:r>
      <w:proofErr w:type="spellEnd"/>
      <w:r w:rsidRPr="00721BD8">
        <w:rPr>
          <w:rFonts w:eastAsia="Times New Roman" w:cstheme="minorHAnsi"/>
          <w:sz w:val="24"/>
          <w:szCs w:val="24"/>
          <w:lang w:eastAsia="es-ES"/>
        </w:rPr>
        <w:t xml:space="preserve"> podemos planificar, administrar y controlar las operaciones comerciales, nacionales e internacionales. Muy flexible y adaptable a las necesidades, siendo modular solo se gasta lo que la empresa necesita. Tiene una </w:t>
      </w:r>
      <w:r w:rsidR="00BC3D16" w:rsidRPr="00721BD8">
        <w:rPr>
          <w:rFonts w:eastAsia="Times New Roman" w:cstheme="minorHAnsi"/>
          <w:sz w:val="24"/>
          <w:szCs w:val="24"/>
          <w:lang w:eastAsia="es-ES"/>
        </w:rPr>
        <w:t>facilidad</w:t>
      </w:r>
      <w:r w:rsidRPr="00721BD8">
        <w:rPr>
          <w:rFonts w:eastAsia="Times New Roman" w:cstheme="minorHAnsi"/>
          <w:sz w:val="24"/>
          <w:szCs w:val="24"/>
          <w:lang w:eastAsia="es-ES"/>
        </w:rPr>
        <w:t xml:space="preserve"> de uso muy grande, en muy poco tiempo se puede aprender a manejar con soltura dentro del ERP. Se puede utilizar a través de las plataformas o sistemas operativos pero también a través de la web, por lo que podemos entrar desde cualquier parte del mundo.</w:t>
      </w:r>
    </w:p>
    <w:p w14:paraId="3661399D" w14:textId="77777777" w:rsidR="00BA0289" w:rsidRPr="00721BD8" w:rsidRDefault="00BA0289">
      <w:pPr>
        <w:rPr>
          <w:rFonts w:eastAsia="Times New Roman" w:cstheme="minorHAnsi"/>
          <w:b/>
          <w:color w:val="000000"/>
          <w:sz w:val="24"/>
          <w:szCs w:val="24"/>
          <w:lang w:eastAsia="es-ES"/>
        </w:rPr>
      </w:pPr>
      <w:r w:rsidRPr="00721BD8">
        <w:rPr>
          <w:rFonts w:eastAsia="Times New Roman" w:cstheme="minorHAnsi"/>
          <w:b/>
          <w:color w:val="000000"/>
          <w:sz w:val="24"/>
          <w:szCs w:val="24"/>
          <w:lang w:eastAsia="es-ES"/>
        </w:rPr>
        <w:br w:type="page"/>
      </w:r>
    </w:p>
    <w:p w14:paraId="4AEC0218" w14:textId="12DD7D29" w:rsidR="00F55B67" w:rsidRDefault="004F6EBA" w:rsidP="00265294">
      <w:pPr>
        <w:pStyle w:val="Ttulo1"/>
        <w:numPr>
          <w:ilvl w:val="0"/>
          <w:numId w:val="18"/>
        </w:numPr>
        <w:rPr>
          <w:rFonts w:eastAsia="Times New Roman"/>
          <w:lang w:eastAsia="es-ES"/>
        </w:rPr>
      </w:pPr>
      <w:bookmarkStart w:id="28" w:name="_Toc58616274"/>
      <w:r w:rsidRPr="00721BD8">
        <w:rPr>
          <w:rFonts w:eastAsia="Times New Roman"/>
          <w:lang w:eastAsia="es-ES"/>
        </w:rPr>
        <w:lastRenderedPageBreak/>
        <w:t>Implementación</w:t>
      </w:r>
      <w:bookmarkEnd w:id="28"/>
    </w:p>
    <w:p w14:paraId="57FC4D83" w14:textId="77777777" w:rsidR="00BC3D16" w:rsidRDefault="00BC3D16" w:rsidP="00BC3D16">
      <w:pPr>
        <w:jc w:val="both"/>
        <w:rPr>
          <w:lang w:eastAsia="es-ES"/>
        </w:rPr>
      </w:pPr>
    </w:p>
    <w:p w14:paraId="5B192630" w14:textId="195B208C" w:rsidR="00DB405E" w:rsidRPr="00BC3D16" w:rsidRDefault="00DB405E" w:rsidP="00BC3D16">
      <w:pPr>
        <w:jc w:val="both"/>
        <w:rPr>
          <w:sz w:val="24"/>
          <w:szCs w:val="24"/>
          <w:lang w:eastAsia="es-ES"/>
        </w:rPr>
      </w:pPr>
      <w:r w:rsidRPr="00BC3D16">
        <w:rPr>
          <w:sz w:val="24"/>
          <w:szCs w:val="24"/>
          <w:lang w:eastAsia="es-ES"/>
        </w:rPr>
        <w:t xml:space="preserve">Después de haber analizado los </w:t>
      </w:r>
      <w:proofErr w:type="spellStart"/>
      <w:r w:rsidRPr="00BC3D16">
        <w:rPr>
          <w:sz w:val="24"/>
          <w:szCs w:val="24"/>
          <w:lang w:eastAsia="es-ES"/>
        </w:rPr>
        <w:t>ERP’s</w:t>
      </w:r>
      <w:proofErr w:type="spellEnd"/>
      <w:r w:rsidRPr="00BC3D16">
        <w:rPr>
          <w:sz w:val="24"/>
          <w:szCs w:val="24"/>
          <w:lang w:eastAsia="es-ES"/>
        </w:rPr>
        <w:t xml:space="preserve">, Microsoft Dynamics, </w:t>
      </w:r>
      <w:proofErr w:type="spellStart"/>
      <w:r w:rsidRPr="00BC3D16">
        <w:rPr>
          <w:sz w:val="24"/>
          <w:szCs w:val="24"/>
          <w:lang w:eastAsia="es-ES"/>
        </w:rPr>
        <w:t>Holded</w:t>
      </w:r>
      <w:proofErr w:type="spellEnd"/>
      <w:r w:rsidRPr="00BC3D16">
        <w:rPr>
          <w:sz w:val="24"/>
          <w:szCs w:val="24"/>
          <w:lang w:eastAsia="es-ES"/>
        </w:rPr>
        <w:t xml:space="preserve">, </w:t>
      </w:r>
      <w:proofErr w:type="spellStart"/>
      <w:r w:rsidRPr="00BC3D16">
        <w:rPr>
          <w:sz w:val="24"/>
          <w:szCs w:val="24"/>
          <w:lang w:eastAsia="es-ES"/>
        </w:rPr>
        <w:t>Tryton</w:t>
      </w:r>
      <w:proofErr w:type="spellEnd"/>
      <w:r w:rsidRPr="00BC3D16">
        <w:rPr>
          <w:sz w:val="24"/>
          <w:szCs w:val="24"/>
          <w:lang w:eastAsia="es-ES"/>
        </w:rPr>
        <w:t xml:space="preserve">, y teniendo en cuenta los requisitos de la empresa, hemos decidido que el ERP que mejor se adapta a nuestras necesidades es </w:t>
      </w:r>
      <w:proofErr w:type="spellStart"/>
      <w:r w:rsidRPr="00BC3D16">
        <w:rPr>
          <w:sz w:val="24"/>
          <w:szCs w:val="24"/>
          <w:lang w:eastAsia="es-ES"/>
        </w:rPr>
        <w:t>Tryton</w:t>
      </w:r>
      <w:proofErr w:type="spellEnd"/>
      <w:r w:rsidRPr="00BC3D16">
        <w:rPr>
          <w:sz w:val="24"/>
          <w:szCs w:val="24"/>
          <w:lang w:eastAsia="es-ES"/>
        </w:rPr>
        <w:t>.</w:t>
      </w:r>
    </w:p>
    <w:p w14:paraId="6EDAE69C" w14:textId="3DDE9586" w:rsidR="00DB405E" w:rsidRPr="00BC3D16" w:rsidRDefault="00DB405E" w:rsidP="00BC3D16">
      <w:pPr>
        <w:jc w:val="both"/>
        <w:rPr>
          <w:sz w:val="24"/>
          <w:szCs w:val="24"/>
          <w:lang w:eastAsia="es-ES"/>
        </w:rPr>
      </w:pPr>
      <w:r w:rsidRPr="00BC3D16">
        <w:rPr>
          <w:sz w:val="24"/>
          <w:szCs w:val="24"/>
          <w:lang w:eastAsia="es-ES"/>
        </w:rPr>
        <w:t xml:space="preserve">Es un ERP muy versátil, fácil de manejar y fácil de instalar, sin olvidar que es Open </w:t>
      </w:r>
      <w:proofErr w:type="spellStart"/>
      <w:r w:rsidRPr="00BC3D16">
        <w:rPr>
          <w:sz w:val="24"/>
          <w:szCs w:val="24"/>
          <w:lang w:eastAsia="es-ES"/>
        </w:rPr>
        <w:t>Source</w:t>
      </w:r>
      <w:proofErr w:type="spellEnd"/>
      <w:r w:rsidRPr="00BC3D16">
        <w:rPr>
          <w:sz w:val="24"/>
          <w:szCs w:val="24"/>
          <w:lang w:eastAsia="es-ES"/>
        </w:rPr>
        <w:t xml:space="preserve">, con lo que no tendríamos que pagar la licencia, </w:t>
      </w:r>
      <w:r w:rsidR="00BC3D16" w:rsidRPr="00BC3D16">
        <w:rPr>
          <w:sz w:val="24"/>
          <w:szCs w:val="24"/>
          <w:lang w:eastAsia="es-ES"/>
        </w:rPr>
        <w:t>que,</w:t>
      </w:r>
      <w:r w:rsidRPr="00BC3D16">
        <w:rPr>
          <w:sz w:val="24"/>
          <w:szCs w:val="24"/>
          <w:lang w:eastAsia="es-ES"/>
        </w:rPr>
        <w:t xml:space="preserve"> en muchos casos, como en Microsoft Dynamics Business Central, tiene un coste muy elevado. Por otro lado, en cuanto a la licencia el de </w:t>
      </w:r>
      <w:proofErr w:type="spellStart"/>
      <w:r w:rsidRPr="00BC3D16">
        <w:rPr>
          <w:sz w:val="24"/>
          <w:szCs w:val="24"/>
          <w:lang w:eastAsia="es-ES"/>
        </w:rPr>
        <w:t>Holded</w:t>
      </w:r>
      <w:proofErr w:type="spellEnd"/>
      <w:r w:rsidRPr="00BC3D16">
        <w:rPr>
          <w:sz w:val="24"/>
          <w:szCs w:val="24"/>
          <w:lang w:eastAsia="es-ES"/>
        </w:rPr>
        <w:t xml:space="preserve"> es bastante barata, pero no cumple nuestras necesidades, ya que está orientado a empresas pequeñas. </w:t>
      </w:r>
    </w:p>
    <w:p w14:paraId="5ECDF371" w14:textId="77777777" w:rsidR="00DB405E" w:rsidRPr="00721BD8" w:rsidRDefault="00DB405E" w:rsidP="00DB405E">
      <w:pPr>
        <w:pStyle w:val="Textoindependiente"/>
        <w:spacing w:before="240" w:after="240" w:line="331" w:lineRule="auto"/>
        <w:rPr>
          <w:rFonts w:asciiTheme="minorHAnsi" w:hAnsiTheme="minorHAnsi" w:cstheme="minorHAnsi"/>
          <w:color w:val="000000"/>
        </w:rPr>
      </w:pPr>
      <w:r w:rsidRPr="00721BD8">
        <w:rPr>
          <w:rFonts w:asciiTheme="minorHAnsi" w:hAnsiTheme="minorHAnsi" w:cstheme="minorHAnsi"/>
          <w:noProof/>
          <w:lang w:eastAsia="es-ES"/>
        </w:rPr>
        <w:drawing>
          <wp:inline distT="0" distB="0" distL="0" distR="0" wp14:anchorId="71FDFF9B" wp14:editId="3843E168">
            <wp:extent cx="5379720" cy="8572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9720" cy="857250"/>
                    </a:xfrm>
                    <a:prstGeom prst="rect">
                      <a:avLst/>
                    </a:prstGeom>
                    <a:solidFill>
                      <a:srgbClr val="FFFFFF"/>
                    </a:solidFill>
                    <a:ln>
                      <a:noFill/>
                    </a:ln>
                  </pic:spPr>
                </pic:pic>
              </a:graphicData>
            </a:graphic>
          </wp:inline>
        </w:drawing>
      </w:r>
    </w:p>
    <w:p w14:paraId="1E013129" w14:textId="77777777" w:rsidR="00DB405E" w:rsidRPr="00BC3D16" w:rsidRDefault="00DB405E" w:rsidP="00BC3D16">
      <w:pPr>
        <w:jc w:val="both"/>
        <w:rPr>
          <w:sz w:val="24"/>
          <w:szCs w:val="24"/>
          <w:lang w:eastAsia="es-ES"/>
        </w:rPr>
      </w:pPr>
      <w:r w:rsidRPr="00BC3D16">
        <w:rPr>
          <w:sz w:val="24"/>
          <w:szCs w:val="24"/>
          <w:lang w:eastAsia="es-ES"/>
        </w:rPr>
        <w:t>Para la propuesta de calendario de implementación del producto elegido seguiremos estas fases:</w:t>
      </w:r>
    </w:p>
    <w:p w14:paraId="2EC7B615" w14:textId="6A23E94A" w:rsidR="00DB405E" w:rsidRPr="00BC3D16" w:rsidRDefault="00DB405E" w:rsidP="00BC3D16">
      <w:pPr>
        <w:jc w:val="both"/>
        <w:rPr>
          <w:sz w:val="24"/>
          <w:szCs w:val="24"/>
          <w:lang w:eastAsia="es-ES"/>
        </w:rPr>
      </w:pPr>
      <w:r w:rsidRPr="00BC3D16">
        <w:rPr>
          <w:sz w:val="24"/>
          <w:szCs w:val="24"/>
          <w:lang w:eastAsia="es-ES"/>
        </w:rPr>
        <w:fldChar w:fldCharType="begin"/>
      </w:r>
      <w:r w:rsidRPr="00BC3D16">
        <w:rPr>
          <w:sz w:val="24"/>
          <w:szCs w:val="24"/>
          <w:lang w:eastAsia="es-ES"/>
        </w:rPr>
        <w:instrText xml:space="preserve"> INCLUDEPICTURE  "https://lh4.googleusercontent.com/nUy0QssHp4us9Jn8OjoW-GAUdtWt0DvdI35aUpQA07D3FtVmsUNq5vfsw1nFi12TXWuMAi2qv49bUp-WfWoG3hSwmyTM02AmCThhIIkc2etxdt0zALumiluF-fqrWkczTgxQ6PNF" \d</w:instrText>
      </w:r>
      <w:r w:rsidRPr="00BC3D16">
        <w:rPr>
          <w:sz w:val="24"/>
          <w:szCs w:val="24"/>
          <w:lang w:eastAsia="es-ES"/>
        </w:rPr>
        <w:fldChar w:fldCharType="separate"/>
      </w:r>
      <w:r w:rsidR="00721BD8" w:rsidRPr="00BC3D16">
        <w:rPr>
          <w:sz w:val="24"/>
          <w:szCs w:val="24"/>
          <w:lang w:eastAsia="es-ES"/>
        </w:rPr>
        <w:fldChar w:fldCharType="begin"/>
      </w:r>
      <w:r w:rsidR="00721BD8" w:rsidRPr="00BC3D16">
        <w:rPr>
          <w:sz w:val="24"/>
          <w:szCs w:val="24"/>
          <w:lang w:eastAsia="es-ES"/>
        </w:rPr>
        <w:instrText xml:space="preserve"> INCLUDEPICTURE  "https://lh4.googleusercontent.com/nUy0QssHp4us9Jn8OjoW-GAUdtWt0DvdI35aUpQA07D3FtVmsUNq5vfsw1nFi12TXWuMAi2qv49bUp-WfWoG3hSwmyTM02AmCThhIIkc2etxdt0zALumiluF-fqrWkczTgxQ6PNF" \* MERGEFORMATINET </w:instrText>
      </w:r>
      <w:r w:rsidR="00721BD8" w:rsidRPr="00BC3D16">
        <w:rPr>
          <w:sz w:val="24"/>
          <w:szCs w:val="24"/>
          <w:lang w:eastAsia="es-ES"/>
        </w:rPr>
        <w:fldChar w:fldCharType="separate"/>
      </w:r>
      <w:r w:rsidR="00B50D79">
        <w:rPr>
          <w:sz w:val="24"/>
          <w:szCs w:val="24"/>
          <w:lang w:eastAsia="es-ES"/>
        </w:rPr>
        <w:fldChar w:fldCharType="begin"/>
      </w:r>
      <w:r w:rsidR="00B50D79">
        <w:rPr>
          <w:sz w:val="24"/>
          <w:szCs w:val="24"/>
          <w:lang w:eastAsia="es-ES"/>
        </w:rPr>
        <w:instrText xml:space="preserve"> INCLUDEPICTURE  "https://lh4.googleusercontent.com/nUy0QssHp4us9Jn8OjoW-GAUdtWt0DvdI35aUpQA07D3FtVmsUNq5vfsw1nFi12TXWuMAi2qv49bUp-WfWoG3hSwmyTM02AmCThhIIkc2etxdt0zALumiluF-fqrWkczTgxQ6PNF" \* MERGEFORMATINET </w:instrText>
      </w:r>
      <w:r w:rsidR="00B50D79">
        <w:rPr>
          <w:sz w:val="24"/>
          <w:szCs w:val="24"/>
          <w:lang w:eastAsia="es-ES"/>
        </w:rPr>
        <w:fldChar w:fldCharType="separate"/>
      </w:r>
      <w:r w:rsidR="005D1B22">
        <w:rPr>
          <w:sz w:val="24"/>
          <w:szCs w:val="24"/>
          <w:lang w:eastAsia="es-ES"/>
        </w:rPr>
        <w:fldChar w:fldCharType="begin"/>
      </w:r>
      <w:r w:rsidR="005D1B22">
        <w:rPr>
          <w:sz w:val="24"/>
          <w:szCs w:val="24"/>
          <w:lang w:eastAsia="es-ES"/>
        </w:rPr>
        <w:instrText xml:space="preserve"> </w:instrText>
      </w:r>
      <w:r w:rsidR="005D1B22">
        <w:rPr>
          <w:sz w:val="24"/>
          <w:szCs w:val="24"/>
          <w:lang w:eastAsia="es-ES"/>
        </w:rPr>
        <w:instrText>INCLUDEPICTURE  "https://lh4.googleusercontent.com/nUy0QssHp4us9Jn8OjoW-GAUdtWt0DvdI35aUpQA07D3FtVmsUNq5vfsw1nFi12TXWuMAi2qv49bUp-WfWoG3hSwmyTM02AmCThhIIkc2etxdt0zALumiluF-fqrWkczTgx</w:instrText>
      </w:r>
      <w:r w:rsidR="005D1B22">
        <w:rPr>
          <w:sz w:val="24"/>
          <w:szCs w:val="24"/>
          <w:lang w:eastAsia="es-ES"/>
        </w:rPr>
        <w:instrText>Q6PNF" \* MERGEFORMATINET</w:instrText>
      </w:r>
      <w:r w:rsidR="005D1B22">
        <w:rPr>
          <w:sz w:val="24"/>
          <w:szCs w:val="24"/>
          <w:lang w:eastAsia="es-ES"/>
        </w:rPr>
        <w:instrText xml:space="preserve"> </w:instrText>
      </w:r>
      <w:r w:rsidR="005D1B22">
        <w:rPr>
          <w:sz w:val="24"/>
          <w:szCs w:val="24"/>
          <w:lang w:eastAsia="es-ES"/>
        </w:rPr>
        <w:fldChar w:fldCharType="separate"/>
      </w:r>
      <w:r w:rsidR="00815048">
        <w:rPr>
          <w:sz w:val="24"/>
          <w:szCs w:val="24"/>
          <w:lang w:eastAsia="es-ES"/>
        </w:rPr>
        <w:pict w14:anchorId="1F2B35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85.5pt">
            <v:imagedata r:id="rId49" r:href="rId50" cropleft="3368f"/>
          </v:shape>
        </w:pict>
      </w:r>
      <w:r w:rsidR="005D1B22">
        <w:rPr>
          <w:sz w:val="24"/>
          <w:szCs w:val="24"/>
          <w:lang w:eastAsia="es-ES"/>
        </w:rPr>
        <w:fldChar w:fldCharType="end"/>
      </w:r>
      <w:r w:rsidR="00B50D79">
        <w:rPr>
          <w:sz w:val="24"/>
          <w:szCs w:val="24"/>
          <w:lang w:eastAsia="es-ES"/>
        </w:rPr>
        <w:fldChar w:fldCharType="end"/>
      </w:r>
      <w:r w:rsidR="00721BD8" w:rsidRPr="00BC3D16">
        <w:rPr>
          <w:sz w:val="24"/>
          <w:szCs w:val="24"/>
          <w:lang w:eastAsia="es-ES"/>
        </w:rPr>
        <w:fldChar w:fldCharType="end"/>
      </w:r>
      <w:r w:rsidRPr="00BC3D16">
        <w:rPr>
          <w:sz w:val="24"/>
          <w:szCs w:val="24"/>
          <w:lang w:eastAsia="es-ES"/>
        </w:rPr>
        <w:fldChar w:fldCharType="end"/>
      </w:r>
    </w:p>
    <w:p w14:paraId="3EA10258" w14:textId="77777777" w:rsidR="00DB405E" w:rsidRPr="00BC3D16" w:rsidRDefault="00DB405E" w:rsidP="00BC3D16">
      <w:pPr>
        <w:jc w:val="both"/>
        <w:rPr>
          <w:bCs/>
          <w:sz w:val="24"/>
          <w:szCs w:val="24"/>
          <w:lang w:eastAsia="es-ES"/>
        </w:rPr>
      </w:pPr>
      <w:r w:rsidRPr="00BC3D16">
        <w:rPr>
          <w:sz w:val="24"/>
          <w:szCs w:val="24"/>
          <w:lang w:eastAsia="es-ES"/>
        </w:rPr>
        <w:t>Todo proyecto, y por supuesto el de la implementación del ERP, debe comenzar por un buen análisis de la empresa. Durante </w:t>
      </w:r>
      <w:r w:rsidRPr="00BC3D16">
        <w:rPr>
          <w:bCs/>
          <w:sz w:val="24"/>
          <w:szCs w:val="24"/>
          <w:lang w:eastAsia="es-ES"/>
        </w:rPr>
        <w:t>la fase de análisis se realizarán estimaciones del objetivo, ámbito, recursos, la programación temporal, los criterios de cierre y de éxito.</w:t>
      </w:r>
    </w:p>
    <w:p w14:paraId="41E3C515" w14:textId="77777777" w:rsidR="00DB405E" w:rsidRPr="00BC3D16" w:rsidRDefault="00DB405E" w:rsidP="00BC3D16">
      <w:pPr>
        <w:jc w:val="both"/>
        <w:rPr>
          <w:sz w:val="24"/>
          <w:szCs w:val="24"/>
          <w:lang w:eastAsia="es-ES"/>
        </w:rPr>
      </w:pPr>
      <w:r w:rsidRPr="00BC3D16">
        <w:rPr>
          <w:bCs/>
          <w:sz w:val="24"/>
          <w:szCs w:val="24"/>
          <w:lang w:eastAsia="es-ES"/>
        </w:rPr>
        <w:t xml:space="preserve">En base a todos los resultados obtenidos, la realidad y las necesidades de la empresa, obtenemos el ERP adecuado, en este caso se ha optado por </w:t>
      </w:r>
      <w:proofErr w:type="spellStart"/>
      <w:r w:rsidRPr="00BC3D16">
        <w:rPr>
          <w:bCs/>
          <w:sz w:val="24"/>
          <w:szCs w:val="24"/>
          <w:lang w:eastAsia="es-ES"/>
        </w:rPr>
        <w:t>Tryton</w:t>
      </w:r>
      <w:proofErr w:type="spellEnd"/>
      <w:r w:rsidRPr="00BC3D16">
        <w:rPr>
          <w:bCs/>
          <w:sz w:val="24"/>
          <w:szCs w:val="24"/>
          <w:lang w:eastAsia="es-ES"/>
        </w:rPr>
        <w:t>.</w:t>
      </w:r>
    </w:p>
    <w:p w14:paraId="60481A17" w14:textId="5EA6838C" w:rsidR="00DB405E" w:rsidRPr="00BC3D16" w:rsidRDefault="00DB405E" w:rsidP="00BC3D16">
      <w:pPr>
        <w:jc w:val="both"/>
        <w:rPr>
          <w:sz w:val="24"/>
          <w:szCs w:val="24"/>
          <w:lang w:eastAsia="es-ES"/>
        </w:rPr>
      </w:pPr>
      <w:r w:rsidRPr="00BC3D16">
        <w:rPr>
          <w:sz w:val="24"/>
          <w:szCs w:val="24"/>
          <w:lang w:eastAsia="es-ES"/>
        </w:rPr>
        <w:fldChar w:fldCharType="begin"/>
      </w:r>
      <w:r w:rsidRPr="00BC3D16">
        <w:rPr>
          <w:sz w:val="24"/>
          <w:szCs w:val="24"/>
          <w:lang w:eastAsia="es-ES"/>
        </w:rPr>
        <w:instrText xml:space="preserve"> INCLUDEPICTURE  "https://lh4.googleusercontent.com/jNdMW6AWh0Q4nE8Lbbp0Z_zlj3yU2sP7NVfqFxfgdLQalBnv6xIiQ6Kt3mm5pI7b9RN7TBf73iYk-BPGsQnw6FUPmxnamWq9UFwODNeG1sHwukCVOb6w2GtOHkvmUyfP0l_LwWeM" \d</w:instrText>
      </w:r>
      <w:r w:rsidRPr="00BC3D16">
        <w:rPr>
          <w:sz w:val="24"/>
          <w:szCs w:val="24"/>
          <w:lang w:eastAsia="es-ES"/>
        </w:rPr>
        <w:fldChar w:fldCharType="separate"/>
      </w:r>
      <w:r w:rsidR="00721BD8" w:rsidRPr="00BC3D16">
        <w:rPr>
          <w:sz w:val="24"/>
          <w:szCs w:val="24"/>
          <w:lang w:eastAsia="es-ES"/>
        </w:rPr>
        <w:fldChar w:fldCharType="begin"/>
      </w:r>
      <w:r w:rsidR="00721BD8" w:rsidRPr="00BC3D16">
        <w:rPr>
          <w:sz w:val="24"/>
          <w:szCs w:val="24"/>
          <w:lang w:eastAsia="es-ES"/>
        </w:rPr>
        <w:instrText xml:space="preserve"> INCLUDEPICTURE  "https://lh4.googleusercontent.com/jNdMW6AWh0Q4nE8Lbbp0Z_zlj3yU2sP7NVfqFxfgdLQalBnv6xIiQ6Kt3mm5pI7b9RN7TBf73iYk-BPGsQnw6FUPmxnamWq9UFwODNeG1sHwukCVOb6w2GtOHkvmUyfP0l_LwWeM" \* MERGEFORMATINET </w:instrText>
      </w:r>
      <w:r w:rsidR="00721BD8" w:rsidRPr="00BC3D16">
        <w:rPr>
          <w:sz w:val="24"/>
          <w:szCs w:val="24"/>
          <w:lang w:eastAsia="es-ES"/>
        </w:rPr>
        <w:fldChar w:fldCharType="separate"/>
      </w:r>
      <w:r w:rsidR="00B50D79">
        <w:rPr>
          <w:sz w:val="24"/>
          <w:szCs w:val="24"/>
          <w:lang w:eastAsia="es-ES"/>
        </w:rPr>
        <w:fldChar w:fldCharType="begin"/>
      </w:r>
      <w:r w:rsidR="00B50D79">
        <w:rPr>
          <w:sz w:val="24"/>
          <w:szCs w:val="24"/>
          <w:lang w:eastAsia="es-ES"/>
        </w:rPr>
        <w:instrText xml:space="preserve"> INCLUDEPICTURE  "https://lh4.googleusercontent.com/jNdMW6AWh0Q4nE8Lbbp0Z_zlj3yU2sP7NVfqFxfgdLQalBnv6xIiQ6Kt3mm5pI7b9RN7TBf73iYk-BPGsQnw6FUPmxnamWq9UFwODNeG1sHwukCVOb6w2GtOHkvmUyfP0l_LwWeM" \* MERGEFORMATINET </w:instrText>
      </w:r>
      <w:r w:rsidR="00B50D79">
        <w:rPr>
          <w:sz w:val="24"/>
          <w:szCs w:val="24"/>
          <w:lang w:eastAsia="es-ES"/>
        </w:rPr>
        <w:fldChar w:fldCharType="separate"/>
      </w:r>
      <w:r w:rsidR="005D1B22">
        <w:rPr>
          <w:sz w:val="24"/>
          <w:szCs w:val="24"/>
          <w:lang w:eastAsia="es-ES"/>
        </w:rPr>
        <w:fldChar w:fldCharType="begin"/>
      </w:r>
      <w:r w:rsidR="005D1B22">
        <w:rPr>
          <w:sz w:val="24"/>
          <w:szCs w:val="24"/>
          <w:lang w:eastAsia="es-ES"/>
        </w:rPr>
        <w:instrText xml:space="preserve"> </w:instrText>
      </w:r>
      <w:r w:rsidR="005D1B22">
        <w:rPr>
          <w:sz w:val="24"/>
          <w:szCs w:val="24"/>
          <w:lang w:eastAsia="es-ES"/>
        </w:rPr>
        <w:instrText>INCLUDEPICTURE  "https://lh4.googleusercontent.com/jNdMW6AWh0Q4nE8Lbbp0Z_zlj3yU2sP7NVfqFxfgdLQalBnv6xIiQ6Kt3mm5pI7b9RN7TBf73iYk-BPGsQnw6FUPmxnamWq9UFwODNeG1sHwukCVOb6w2GtOHkvmUyfP0l_LwWeM" \* MERGEFORMATINET</w:instrText>
      </w:r>
      <w:r w:rsidR="005D1B22">
        <w:rPr>
          <w:sz w:val="24"/>
          <w:szCs w:val="24"/>
          <w:lang w:eastAsia="es-ES"/>
        </w:rPr>
        <w:instrText xml:space="preserve"> </w:instrText>
      </w:r>
      <w:r w:rsidR="005D1B22">
        <w:rPr>
          <w:sz w:val="24"/>
          <w:szCs w:val="24"/>
          <w:lang w:eastAsia="es-ES"/>
        </w:rPr>
        <w:fldChar w:fldCharType="separate"/>
      </w:r>
      <w:r w:rsidR="00815048">
        <w:rPr>
          <w:sz w:val="24"/>
          <w:szCs w:val="24"/>
          <w:lang w:eastAsia="es-ES"/>
        </w:rPr>
        <w:pict w14:anchorId="57B491EA">
          <v:shape id="_x0000_i1026" type="#_x0000_t75" style="width:132pt;height:77.25pt">
            <v:imagedata r:id="rId51" r:href="rId52" croptop="7963f" cropleft="3762f"/>
          </v:shape>
        </w:pict>
      </w:r>
      <w:r w:rsidR="005D1B22">
        <w:rPr>
          <w:sz w:val="24"/>
          <w:szCs w:val="24"/>
          <w:lang w:eastAsia="es-ES"/>
        </w:rPr>
        <w:fldChar w:fldCharType="end"/>
      </w:r>
      <w:r w:rsidR="00B50D79">
        <w:rPr>
          <w:sz w:val="24"/>
          <w:szCs w:val="24"/>
          <w:lang w:eastAsia="es-ES"/>
        </w:rPr>
        <w:fldChar w:fldCharType="end"/>
      </w:r>
      <w:r w:rsidR="00721BD8" w:rsidRPr="00BC3D16">
        <w:rPr>
          <w:sz w:val="24"/>
          <w:szCs w:val="24"/>
          <w:lang w:eastAsia="es-ES"/>
        </w:rPr>
        <w:fldChar w:fldCharType="end"/>
      </w:r>
      <w:r w:rsidRPr="00BC3D16">
        <w:rPr>
          <w:sz w:val="24"/>
          <w:szCs w:val="24"/>
          <w:lang w:eastAsia="es-ES"/>
        </w:rPr>
        <w:fldChar w:fldCharType="end"/>
      </w:r>
    </w:p>
    <w:p w14:paraId="491DC0F7" w14:textId="77777777" w:rsidR="00DB405E" w:rsidRPr="00BC3D16" w:rsidRDefault="00DB405E" w:rsidP="00BC3D16">
      <w:pPr>
        <w:jc w:val="both"/>
        <w:rPr>
          <w:sz w:val="24"/>
          <w:szCs w:val="24"/>
          <w:lang w:eastAsia="es-ES"/>
        </w:rPr>
      </w:pPr>
      <w:r w:rsidRPr="00BC3D16">
        <w:rPr>
          <w:sz w:val="24"/>
          <w:szCs w:val="24"/>
          <w:lang w:eastAsia="es-ES"/>
        </w:rPr>
        <w:t>Luego elaboramos un cronograma detallado donde indicaremos los hitos que van a tener lugar en su implementación de ERP, fecha inicio, fecha fin, plazos de entrega.</w:t>
      </w:r>
    </w:p>
    <w:p w14:paraId="1580B10E" w14:textId="77777777" w:rsidR="00DB405E" w:rsidRPr="00BC3D16" w:rsidRDefault="00DB405E" w:rsidP="00BC3D16">
      <w:pPr>
        <w:jc w:val="both"/>
        <w:rPr>
          <w:sz w:val="24"/>
          <w:szCs w:val="24"/>
          <w:lang w:eastAsia="es-ES"/>
        </w:rPr>
      </w:pPr>
      <w:r w:rsidRPr="00BC3D16">
        <w:rPr>
          <w:sz w:val="24"/>
          <w:szCs w:val="24"/>
          <w:lang w:eastAsia="es-ES"/>
        </w:rPr>
        <w:t xml:space="preserve">En base al tipo de empresa, el tiempo estimado de implantación será diferente, en este caso al ser una empresa grande, y tener que instalar un sistema </w:t>
      </w:r>
      <w:proofErr w:type="spellStart"/>
      <w:r w:rsidRPr="00BC3D16">
        <w:rPr>
          <w:sz w:val="24"/>
          <w:szCs w:val="24"/>
          <w:lang w:eastAsia="es-ES"/>
        </w:rPr>
        <w:t>on-premise</w:t>
      </w:r>
      <w:proofErr w:type="spellEnd"/>
      <w:r w:rsidRPr="00BC3D16">
        <w:rPr>
          <w:sz w:val="24"/>
          <w:szCs w:val="24"/>
          <w:lang w:eastAsia="es-ES"/>
        </w:rPr>
        <w:t>, los tiempos serán de entre 6 meses y 1 año.</w:t>
      </w:r>
    </w:p>
    <w:p w14:paraId="05151A17" w14:textId="77777777" w:rsidR="00E61F83" w:rsidRPr="00BC3D16" w:rsidRDefault="00DB405E" w:rsidP="00BC3D16">
      <w:pPr>
        <w:jc w:val="both"/>
        <w:rPr>
          <w:sz w:val="24"/>
          <w:szCs w:val="24"/>
          <w:lang w:eastAsia="es-ES"/>
        </w:rPr>
      </w:pPr>
      <w:r w:rsidRPr="00BC3D16">
        <w:rPr>
          <w:sz w:val="24"/>
          <w:szCs w:val="24"/>
          <w:lang w:eastAsia="es-ES"/>
        </w:rPr>
        <w:lastRenderedPageBreak/>
        <w:t>También estableceremos un organigrama con las funciones y los roles que tendrán cada empleado en el ERP.</w:t>
      </w:r>
    </w:p>
    <w:p w14:paraId="15969A15" w14:textId="7ACA67C3" w:rsidR="00E61F83" w:rsidRPr="00BC3D16" w:rsidRDefault="00E61F83" w:rsidP="00BC3D16">
      <w:pPr>
        <w:jc w:val="both"/>
        <w:rPr>
          <w:sz w:val="24"/>
          <w:szCs w:val="24"/>
          <w:lang w:eastAsia="es-ES"/>
        </w:rPr>
      </w:pPr>
      <w:r w:rsidRPr="00BC3D16">
        <w:rPr>
          <w:sz w:val="24"/>
          <w:szCs w:val="24"/>
          <w:lang w:eastAsia="es-ES"/>
        </w:rPr>
        <w:fldChar w:fldCharType="begin"/>
      </w:r>
      <w:r w:rsidRPr="00BC3D16">
        <w:rPr>
          <w:sz w:val="24"/>
          <w:szCs w:val="24"/>
          <w:lang w:eastAsia="es-ES"/>
        </w:rPr>
        <w:instrText xml:space="preserve"> INCLUDEPICTURE  "https://lh6.googleusercontent.com/pnW4ZrldrblHVLyRlitLwfI6YlE6CEntIR88Hp8S2vgAjh0TsfHxCcTJaMqL9zok8pEXWi_2VHhsXoDPYqtPPrLfe0vPSTc7_axswMIOH12iVq72QzhckKaiGBrr4ZQs57CRZhZh" \d</w:instrText>
      </w:r>
      <w:r w:rsidRPr="00BC3D16">
        <w:rPr>
          <w:sz w:val="24"/>
          <w:szCs w:val="24"/>
          <w:lang w:eastAsia="es-ES"/>
        </w:rPr>
        <w:fldChar w:fldCharType="separate"/>
      </w:r>
      <w:r w:rsidR="00721BD8" w:rsidRPr="00BC3D16">
        <w:rPr>
          <w:sz w:val="24"/>
          <w:szCs w:val="24"/>
          <w:lang w:eastAsia="es-ES"/>
        </w:rPr>
        <w:fldChar w:fldCharType="begin"/>
      </w:r>
      <w:r w:rsidR="00721BD8" w:rsidRPr="00BC3D16">
        <w:rPr>
          <w:sz w:val="24"/>
          <w:szCs w:val="24"/>
          <w:lang w:eastAsia="es-ES"/>
        </w:rPr>
        <w:instrText xml:space="preserve"> INCLUDEPICTURE  "https://lh6.googleusercontent.com/pnW4ZrldrblHVLyRlitLwfI6YlE6CEntIR88Hp8S2vgAjh0TsfHxCcTJaMqL9zok8pEXWi_2VHhsXoDPYqtPPrLfe0vPSTc7_axswMIOH12iVq72QzhckKaiGBrr4ZQs57CRZhZh" \* MERGEFORMATINET </w:instrText>
      </w:r>
      <w:r w:rsidR="00721BD8" w:rsidRPr="00BC3D16">
        <w:rPr>
          <w:sz w:val="24"/>
          <w:szCs w:val="24"/>
          <w:lang w:eastAsia="es-ES"/>
        </w:rPr>
        <w:fldChar w:fldCharType="separate"/>
      </w:r>
      <w:r w:rsidR="00B50D79">
        <w:rPr>
          <w:sz w:val="24"/>
          <w:szCs w:val="24"/>
          <w:lang w:eastAsia="es-ES"/>
        </w:rPr>
        <w:fldChar w:fldCharType="begin"/>
      </w:r>
      <w:r w:rsidR="00B50D79">
        <w:rPr>
          <w:sz w:val="24"/>
          <w:szCs w:val="24"/>
          <w:lang w:eastAsia="es-ES"/>
        </w:rPr>
        <w:instrText xml:space="preserve"> INCLUDEPICTURE  "https://lh6.googleusercontent.com/pnW4ZrldrblHVLyRlitLwfI6YlE6CEntIR88Hp8S2vgAjh0TsfHxCcTJaMqL9zok8pEXWi_2VHhsXoDPYqtPPrLfe0vPSTc7_axswMIOH12iVq72QzhckKaiGBrr4ZQs57CRZhZh" \* MERGEFORMATINET </w:instrText>
      </w:r>
      <w:r w:rsidR="00B50D79">
        <w:rPr>
          <w:sz w:val="24"/>
          <w:szCs w:val="24"/>
          <w:lang w:eastAsia="es-ES"/>
        </w:rPr>
        <w:fldChar w:fldCharType="separate"/>
      </w:r>
      <w:r w:rsidR="005D1B22">
        <w:rPr>
          <w:sz w:val="24"/>
          <w:szCs w:val="24"/>
          <w:lang w:eastAsia="es-ES"/>
        </w:rPr>
        <w:fldChar w:fldCharType="begin"/>
      </w:r>
      <w:r w:rsidR="005D1B22">
        <w:rPr>
          <w:sz w:val="24"/>
          <w:szCs w:val="24"/>
          <w:lang w:eastAsia="es-ES"/>
        </w:rPr>
        <w:instrText xml:space="preserve"> </w:instrText>
      </w:r>
      <w:r w:rsidR="005D1B22">
        <w:rPr>
          <w:sz w:val="24"/>
          <w:szCs w:val="24"/>
          <w:lang w:eastAsia="es-ES"/>
        </w:rPr>
        <w:instrText>INCLUDEPICTURE  "https://lh6.googleusercontent.com/pnW4ZrldrblHVLyRlitLwfI6YlE6CEntIR88Hp8S2vgAjh0TsfHxCcTJaMqL9zok8pEXWi_2VHhsXoDPYqtPPrLfe0vPSTc7_axswMIOH1</w:instrText>
      </w:r>
      <w:r w:rsidR="005D1B22">
        <w:rPr>
          <w:sz w:val="24"/>
          <w:szCs w:val="24"/>
          <w:lang w:eastAsia="es-ES"/>
        </w:rPr>
        <w:instrText>2iVq72QzhckKaiGBrr4ZQs57CRZhZh" \* MERGEFORMATINET</w:instrText>
      </w:r>
      <w:r w:rsidR="005D1B22">
        <w:rPr>
          <w:sz w:val="24"/>
          <w:szCs w:val="24"/>
          <w:lang w:eastAsia="es-ES"/>
        </w:rPr>
        <w:instrText xml:space="preserve"> </w:instrText>
      </w:r>
      <w:r w:rsidR="005D1B22">
        <w:rPr>
          <w:sz w:val="24"/>
          <w:szCs w:val="24"/>
          <w:lang w:eastAsia="es-ES"/>
        </w:rPr>
        <w:fldChar w:fldCharType="separate"/>
      </w:r>
      <w:r w:rsidR="00815048">
        <w:rPr>
          <w:sz w:val="24"/>
          <w:szCs w:val="24"/>
          <w:lang w:eastAsia="es-ES"/>
        </w:rPr>
        <w:pict w14:anchorId="454E9B98">
          <v:shape id="_x0000_i1027" type="#_x0000_t75" style="width:159pt;height:95.25pt">
            <v:imagedata r:id="rId53" r:href="rId54" croptop="9555f" cropleft="1765f"/>
          </v:shape>
        </w:pict>
      </w:r>
      <w:r w:rsidR="005D1B22">
        <w:rPr>
          <w:sz w:val="24"/>
          <w:szCs w:val="24"/>
          <w:lang w:eastAsia="es-ES"/>
        </w:rPr>
        <w:fldChar w:fldCharType="end"/>
      </w:r>
      <w:r w:rsidR="00B50D79">
        <w:rPr>
          <w:sz w:val="24"/>
          <w:szCs w:val="24"/>
          <w:lang w:eastAsia="es-ES"/>
        </w:rPr>
        <w:fldChar w:fldCharType="end"/>
      </w:r>
      <w:r w:rsidR="00721BD8" w:rsidRPr="00BC3D16">
        <w:rPr>
          <w:sz w:val="24"/>
          <w:szCs w:val="24"/>
          <w:lang w:eastAsia="es-ES"/>
        </w:rPr>
        <w:fldChar w:fldCharType="end"/>
      </w:r>
      <w:r w:rsidRPr="00BC3D16">
        <w:rPr>
          <w:sz w:val="24"/>
          <w:szCs w:val="24"/>
          <w:lang w:eastAsia="es-ES"/>
        </w:rPr>
        <w:fldChar w:fldCharType="end"/>
      </w:r>
      <w:r w:rsidRPr="00BC3D16">
        <w:rPr>
          <w:sz w:val="24"/>
          <w:szCs w:val="24"/>
          <w:lang w:eastAsia="es-ES"/>
        </w:rPr>
        <w:t xml:space="preserve"> </w:t>
      </w:r>
    </w:p>
    <w:p w14:paraId="4DA1D42C" w14:textId="77777777" w:rsidR="00E61F83" w:rsidRPr="00BC3D16" w:rsidRDefault="00E61F83" w:rsidP="00AD6D32">
      <w:pPr>
        <w:jc w:val="both"/>
        <w:rPr>
          <w:sz w:val="24"/>
          <w:szCs w:val="24"/>
          <w:lang w:eastAsia="es-ES"/>
        </w:rPr>
      </w:pPr>
      <w:r w:rsidRPr="00BC3D16">
        <w:rPr>
          <w:sz w:val="24"/>
          <w:szCs w:val="24"/>
          <w:lang w:eastAsia="es-ES"/>
        </w:rPr>
        <w:t xml:space="preserve">En tercer lugar, configuraremos y parametrizamos el ERP atendiendo a las necesidades de la compañía. Introducimos los datos de las distintas áreas y sistemas de la empresa. Es la fase de “puesta a punto” del sistema. En esta fase realizaremos la migración de datos del sistema anterior a nuestra nueva base de datos </w:t>
      </w:r>
      <w:proofErr w:type="spellStart"/>
      <w:r w:rsidRPr="00BC3D16">
        <w:rPr>
          <w:sz w:val="24"/>
          <w:szCs w:val="24"/>
          <w:lang w:eastAsia="es-ES"/>
        </w:rPr>
        <w:t>PostgreSQL</w:t>
      </w:r>
      <w:proofErr w:type="spellEnd"/>
      <w:r w:rsidRPr="00BC3D16">
        <w:rPr>
          <w:sz w:val="24"/>
          <w:szCs w:val="24"/>
          <w:lang w:eastAsia="es-ES"/>
        </w:rPr>
        <w:t>.</w:t>
      </w:r>
    </w:p>
    <w:p w14:paraId="54556CD5" w14:textId="77777777" w:rsidR="00E61F83" w:rsidRPr="00BC3D16" w:rsidRDefault="00E61F83" w:rsidP="00AD6D32">
      <w:pPr>
        <w:jc w:val="both"/>
        <w:rPr>
          <w:sz w:val="24"/>
          <w:szCs w:val="24"/>
          <w:lang w:eastAsia="es-ES"/>
        </w:rPr>
      </w:pPr>
      <w:r w:rsidRPr="00BC3D16">
        <w:rPr>
          <w:sz w:val="24"/>
          <w:szCs w:val="24"/>
          <w:lang w:eastAsia="es-ES"/>
        </w:rPr>
        <w:t xml:space="preserve">Para la migración, hay que tener en cuenta que en </w:t>
      </w:r>
      <w:proofErr w:type="spellStart"/>
      <w:r w:rsidRPr="00BC3D16">
        <w:rPr>
          <w:sz w:val="24"/>
          <w:szCs w:val="24"/>
          <w:lang w:eastAsia="es-ES"/>
        </w:rPr>
        <w:t>ningun</w:t>
      </w:r>
      <w:proofErr w:type="spellEnd"/>
      <w:r w:rsidRPr="00BC3D16">
        <w:rPr>
          <w:sz w:val="24"/>
          <w:szCs w:val="24"/>
          <w:lang w:eastAsia="es-ES"/>
        </w:rPr>
        <w:t xml:space="preserve"> momento tiene que quedar desprotegida la actividad de la empresa, es decir, el proceso es el siguiente:</w:t>
      </w:r>
    </w:p>
    <w:p w14:paraId="6C3D00D7" w14:textId="77777777" w:rsidR="00E61F83" w:rsidRPr="00AD6D32" w:rsidRDefault="00E61F83" w:rsidP="00265294">
      <w:pPr>
        <w:pStyle w:val="Prrafodelista"/>
        <w:numPr>
          <w:ilvl w:val="0"/>
          <w:numId w:val="16"/>
        </w:numPr>
        <w:jc w:val="both"/>
        <w:rPr>
          <w:sz w:val="24"/>
          <w:szCs w:val="24"/>
          <w:lang w:eastAsia="es-ES"/>
        </w:rPr>
      </w:pPr>
      <w:r w:rsidRPr="00AD6D32">
        <w:rPr>
          <w:sz w:val="24"/>
          <w:szCs w:val="24"/>
          <w:lang w:eastAsia="es-ES"/>
        </w:rPr>
        <w:t>Primero, realizamos una copia de los datos, y los importamos a la nueva base de datos.</w:t>
      </w:r>
    </w:p>
    <w:p w14:paraId="7B5633A9" w14:textId="77777777" w:rsidR="00E61F83" w:rsidRPr="00AD6D32" w:rsidRDefault="00E61F83" w:rsidP="00265294">
      <w:pPr>
        <w:pStyle w:val="Prrafodelista"/>
        <w:numPr>
          <w:ilvl w:val="0"/>
          <w:numId w:val="16"/>
        </w:numPr>
        <w:jc w:val="both"/>
        <w:rPr>
          <w:sz w:val="24"/>
          <w:szCs w:val="24"/>
          <w:lang w:eastAsia="es-ES"/>
        </w:rPr>
      </w:pPr>
      <w:r w:rsidRPr="00AD6D32">
        <w:rPr>
          <w:sz w:val="24"/>
          <w:szCs w:val="24"/>
          <w:lang w:eastAsia="es-ES"/>
        </w:rPr>
        <w:t>Segundo, habilitamos la nueva actividad para empezar a utilizar el ERP</w:t>
      </w:r>
    </w:p>
    <w:p w14:paraId="3508C877" w14:textId="77777777" w:rsidR="00E61F83" w:rsidRPr="00AD6D32" w:rsidRDefault="00E61F83" w:rsidP="00265294">
      <w:pPr>
        <w:pStyle w:val="Prrafodelista"/>
        <w:numPr>
          <w:ilvl w:val="0"/>
          <w:numId w:val="16"/>
        </w:numPr>
        <w:jc w:val="both"/>
        <w:rPr>
          <w:sz w:val="24"/>
          <w:szCs w:val="24"/>
          <w:lang w:eastAsia="es-ES"/>
        </w:rPr>
      </w:pPr>
      <w:r w:rsidRPr="00AD6D32">
        <w:rPr>
          <w:sz w:val="24"/>
          <w:szCs w:val="24"/>
          <w:lang w:eastAsia="es-ES"/>
        </w:rPr>
        <w:t xml:space="preserve">Tercero, deshabilitamos esa </w:t>
      </w:r>
      <w:proofErr w:type="spellStart"/>
      <w:r w:rsidRPr="00AD6D32">
        <w:rPr>
          <w:sz w:val="24"/>
          <w:szCs w:val="24"/>
          <w:lang w:eastAsia="es-ES"/>
        </w:rPr>
        <w:t>funcion</w:t>
      </w:r>
      <w:proofErr w:type="spellEnd"/>
      <w:r w:rsidRPr="00AD6D32">
        <w:rPr>
          <w:sz w:val="24"/>
          <w:szCs w:val="24"/>
          <w:lang w:eastAsia="es-ES"/>
        </w:rPr>
        <w:t xml:space="preserve"> en el sistema antiguo.</w:t>
      </w:r>
    </w:p>
    <w:p w14:paraId="2CFF50A1" w14:textId="6F967B09" w:rsidR="00E61F83" w:rsidRPr="00BC3D16" w:rsidRDefault="00E61F83" w:rsidP="00AD6D32">
      <w:pPr>
        <w:jc w:val="both"/>
        <w:rPr>
          <w:sz w:val="24"/>
          <w:szCs w:val="24"/>
          <w:lang w:eastAsia="es-ES"/>
        </w:rPr>
      </w:pPr>
      <w:r w:rsidRPr="00BC3D16">
        <w:rPr>
          <w:sz w:val="24"/>
          <w:szCs w:val="24"/>
          <w:lang w:eastAsia="es-ES"/>
        </w:rPr>
        <w:t xml:space="preserve">Importante: mantenemos los datos en la base de datos anterior, para tener </w:t>
      </w:r>
      <w:r w:rsidR="00AD6D32" w:rsidRPr="00BC3D16">
        <w:rPr>
          <w:sz w:val="24"/>
          <w:szCs w:val="24"/>
          <w:lang w:eastAsia="es-ES"/>
        </w:rPr>
        <w:t>una copia de seguridad</w:t>
      </w:r>
      <w:r w:rsidRPr="00BC3D16">
        <w:rPr>
          <w:sz w:val="24"/>
          <w:szCs w:val="24"/>
          <w:lang w:eastAsia="es-ES"/>
        </w:rPr>
        <w:t xml:space="preserve"> por si hay problemas en la implantación del ERP.</w:t>
      </w:r>
    </w:p>
    <w:p w14:paraId="59C4EA55" w14:textId="2DC80057" w:rsidR="00E61F83" w:rsidRPr="00BC3D16" w:rsidRDefault="00E61F83" w:rsidP="00AD6D32">
      <w:pPr>
        <w:jc w:val="both"/>
        <w:rPr>
          <w:sz w:val="24"/>
          <w:szCs w:val="24"/>
          <w:lang w:eastAsia="es-ES"/>
        </w:rPr>
      </w:pPr>
      <w:r w:rsidRPr="00BC3D16">
        <w:rPr>
          <w:sz w:val="24"/>
          <w:szCs w:val="24"/>
          <w:lang w:eastAsia="es-ES"/>
        </w:rPr>
        <w:t xml:space="preserve">Iremos pasando del sistema antiguo al nuevo, </w:t>
      </w:r>
      <w:proofErr w:type="spellStart"/>
      <w:r w:rsidRPr="00BC3D16">
        <w:rPr>
          <w:sz w:val="24"/>
          <w:szCs w:val="24"/>
          <w:lang w:eastAsia="es-ES"/>
        </w:rPr>
        <w:t>funcion</w:t>
      </w:r>
      <w:proofErr w:type="spellEnd"/>
      <w:r w:rsidRPr="00BC3D16">
        <w:rPr>
          <w:sz w:val="24"/>
          <w:szCs w:val="24"/>
          <w:lang w:eastAsia="es-ES"/>
        </w:rPr>
        <w:t xml:space="preserve"> por </w:t>
      </w:r>
      <w:proofErr w:type="spellStart"/>
      <w:r w:rsidRPr="00BC3D16">
        <w:rPr>
          <w:sz w:val="24"/>
          <w:szCs w:val="24"/>
          <w:lang w:eastAsia="es-ES"/>
        </w:rPr>
        <w:t>funcion</w:t>
      </w:r>
      <w:proofErr w:type="spellEnd"/>
      <w:r w:rsidRPr="00BC3D16">
        <w:rPr>
          <w:sz w:val="24"/>
          <w:szCs w:val="24"/>
          <w:lang w:eastAsia="es-ES"/>
        </w:rPr>
        <w:t>, módulo por módulo, para que no haya conflicto de datos.</w:t>
      </w:r>
    </w:p>
    <w:p w14:paraId="725EA168" w14:textId="77777777" w:rsidR="00E61F83" w:rsidRPr="00BC3D16" w:rsidRDefault="00E61F83" w:rsidP="0051227C">
      <w:pPr>
        <w:jc w:val="center"/>
        <w:rPr>
          <w:sz w:val="24"/>
          <w:szCs w:val="24"/>
          <w:lang w:eastAsia="es-ES"/>
        </w:rPr>
      </w:pPr>
      <w:r w:rsidRPr="00BC3D16">
        <w:rPr>
          <w:noProof/>
          <w:sz w:val="24"/>
          <w:szCs w:val="24"/>
          <w:lang w:eastAsia="es-ES"/>
        </w:rPr>
        <w:drawing>
          <wp:inline distT="0" distB="0" distL="0" distR="0" wp14:anchorId="73B3EB09" wp14:editId="584CA9C9">
            <wp:extent cx="2967990" cy="2545715"/>
            <wp:effectExtent l="0" t="0" r="381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7990" cy="2545715"/>
                    </a:xfrm>
                    <a:prstGeom prst="rect">
                      <a:avLst/>
                    </a:prstGeom>
                    <a:solidFill>
                      <a:srgbClr val="FFFFFF"/>
                    </a:solidFill>
                    <a:ln>
                      <a:noFill/>
                    </a:ln>
                  </pic:spPr>
                </pic:pic>
              </a:graphicData>
            </a:graphic>
          </wp:inline>
        </w:drawing>
      </w:r>
    </w:p>
    <w:p w14:paraId="33630D84" w14:textId="0B06583A" w:rsidR="00E61F83" w:rsidRPr="00BC3D16" w:rsidRDefault="00E61F83" w:rsidP="00BC3D16">
      <w:pPr>
        <w:jc w:val="both"/>
        <w:rPr>
          <w:sz w:val="24"/>
          <w:szCs w:val="24"/>
          <w:lang w:eastAsia="es-ES"/>
        </w:rPr>
      </w:pPr>
      <w:r w:rsidRPr="00BC3D16">
        <w:rPr>
          <w:sz w:val="24"/>
          <w:szCs w:val="24"/>
          <w:lang w:eastAsia="es-ES"/>
        </w:rPr>
        <w:lastRenderedPageBreak/>
        <w:fldChar w:fldCharType="begin"/>
      </w:r>
      <w:r w:rsidRPr="00BC3D16">
        <w:rPr>
          <w:sz w:val="24"/>
          <w:szCs w:val="24"/>
          <w:lang w:eastAsia="es-ES"/>
        </w:rPr>
        <w:instrText xml:space="preserve"> INCLUDEPICTURE  "https://lh6.googleusercontent.com/nDHSApeU1dZYpxt7ZLuJfjqpxDrZpITJm7MjdN06ni6ZUgO1W2QsavGtbL3tYSWuiBFajQuDbrPIG6t7B6OsHtNU90HZ0xfpDc6QzJgTkWeHzduz7ROTRju94ITs3CZJs1gLZMWb" \d</w:instrText>
      </w:r>
      <w:r w:rsidRPr="00BC3D16">
        <w:rPr>
          <w:sz w:val="24"/>
          <w:szCs w:val="24"/>
          <w:lang w:eastAsia="es-ES"/>
        </w:rPr>
        <w:fldChar w:fldCharType="separate"/>
      </w:r>
      <w:r w:rsidR="00721BD8" w:rsidRPr="00BC3D16">
        <w:rPr>
          <w:sz w:val="24"/>
          <w:szCs w:val="24"/>
          <w:lang w:eastAsia="es-ES"/>
        </w:rPr>
        <w:fldChar w:fldCharType="begin"/>
      </w:r>
      <w:r w:rsidR="00721BD8" w:rsidRPr="00BC3D16">
        <w:rPr>
          <w:sz w:val="24"/>
          <w:szCs w:val="24"/>
          <w:lang w:eastAsia="es-ES"/>
        </w:rPr>
        <w:instrText xml:space="preserve"> INCLUDEPICTURE  "https://lh6.googleusercontent.com/nDHSApeU1dZYpxt7ZLuJfjqpxDrZpITJm7MjdN06ni6ZUgO1W2QsavGtbL3tYSWuiBFajQuDbrPIG6t7B6OsHtNU90HZ0xfpDc6QzJgTkWeHzduz7ROTRju94ITs3CZJs1gLZMWb" \* MERGEFORMATINET </w:instrText>
      </w:r>
      <w:r w:rsidR="00721BD8" w:rsidRPr="00BC3D16">
        <w:rPr>
          <w:sz w:val="24"/>
          <w:szCs w:val="24"/>
          <w:lang w:eastAsia="es-ES"/>
        </w:rPr>
        <w:fldChar w:fldCharType="separate"/>
      </w:r>
      <w:r w:rsidR="00B50D79">
        <w:rPr>
          <w:sz w:val="24"/>
          <w:szCs w:val="24"/>
          <w:lang w:eastAsia="es-ES"/>
        </w:rPr>
        <w:fldChar w:fldCharType="begin"/>
      </w:r>
      <w:r w:rsidR="00B50D79">
        <w:rPr>
          <w:sz w:val="24"/>
          <w:szCs w:val="24"/>
          <w:lang w:eastAsia="es-ES"/>
        </w:rPr>
        <w:instrText xml:space="preserve"> INCLUDEPICTURE  "https://lh6.googleusercontent.com/nDHSApeU1dZYpxt7ZLuJfjqpxDrZpITJm7MjdN06ni6ZUgO1W2QsavGtbL3tYSWuiBFajQuDbrPIG6t7B6OsHtNU90HZ0xfpDc6QzJgTkWeHzduz7ROTRju94ITs3CZJs1gLZMWb" \* MERGEFORMATINET </w:instrText>
      </w:r>
      <w:r w:rsidR="00B50D79">
        <w:rPr>
          <w:sz w:val="24"/>
          <w:szCs w:val="24"/>
          <w:lang w:eastAsia="es-ES"/>
        </w:rPr>
        <w:fldChar w:fldCharType="separate"/>
      </w:r>
      <w:r w:rsidR="005D1B22">
        <w:rPr>
          <w:sz w:val="24"/>
          <w:szCs w:val="24"/>
          <w:lang w:eastAsia="es-ES"/>
        </w:rPr>
        <w:fldChar w:fldCharType="begin"/>
      </w:r>
      <w:r w:rsidR="005D1B22">
        <w:rPr>
          <w:sz w:val="24"/>
          <w:szCs w:val="24"/>
          <w:lang w:eastAsia="es-ES"/>
        </w:rPr>
        <w:instrText xml:space="preserve"> </w:instrText>
      </w:r>
      <w:r w:rsidR="005D1B22">
        <w:rPr>
          <w:sz w:val="24"/>
          <w:szCs w:val="24"/>
          <w:lang w:eastAsia="es-ES"/>
        </w:rPr>
        <w:instrText>INCLUDEPICTURE  "https://lh6.googleusercontent.com/nDHSApeU1dZYpxt7ZLuJfjqpxDrZpITJm7MjdN06ni</w:instrText>
      </w:r>
      <w:r w:rsidR="005D1B22">
        <w:rPr>
          <w:sz w:val="24"/>
          <w:szCs w:val="24"/>
          <w:lang w:eastAsia="es-ES"/>
        </w:rPr>
        <w:instrText>6ZUgO1W2QsavGtbL3tYSWuiBFajQuDbrPIG6t7B6OsHtNU90HZ0xfpDc6QzJgTkWeHzduz7ROTRju94ITs3CZJs1gLZMWb" \* MERGEFORMATINET</w:instrText>
      </w:r>
      <w:r w:rsidR="005D1B22">
        <w:rPr>
          <w:sz w:val="24"/>
          <w:szCs w:val="24"/>
          <w:lang w:eastAsia="es-ES"/>
        </w:rPr>
        <w:instrText xml:space="preserve"> </w:instrText>
      </w:r>
      <w:r w:rsidR="005D1B22">
        <w:rPr>
          <w:sz w:val="24"/>
          <w:szCs w:val="24"/>
          <w:lang w:eastAsia="es-ES"/>
        </w:rPr>
        <w:fldChar w:fldCharType="separate"/>
      </w:r>
      <w:r w:rsidR="00815048">
        <w:rPr>
          <w:sz w:val="24"/>
          <w:szCs w:val="24"/>
          <w:lang w:eastAsia="es-ES"/>
        </w:rPr>
        <w:pict w14:anchorId="101A650E">
          <v:shape id="_x0000_i1028" type="#_x0000_t75" style="width:103.5pt;height:84.75pt;mso-position-horizontal:absolute;mso-position-horizontal-relative:text;mso-position-vertical:bottom;mso-position-vertical-relative:text;mso-width-relative:page;mso-height-relative:page">
            <v:imagedata r:id="rId56" r:href="rId57" croptop="6585f" cropleft="6325f"/>
          </v:shape>
        </w:pict>
      </w:r>
      <w:r w:rsidR="005D1B22">
        <w:rPr>
          <w:sz w:val="24"/>
          <w:szCs w:val="24"/>
          <w:lang w:eastAsia="es-ES"/>
        </w:rPr>
        <w:fldChar w:fldCharType="end"/>
      </w:r>
      <w:r w:rsidR="00B50D79">
        <w:rPr>
          <w:sz w:val="24"/>
          <w:szCs w:val="24"/>
          <w:lang w:eastAsia="es-ES"/>
        </w:rPr>
        <w:fldChar w:fldCharType="end"/>
      </w:r>
      <w:r w:rsidR="00721BD8" w:rsidRPr="00BC3D16">
        <w:rPr>
          <w:sz w:val="24"/>
          <w:szCs w:val="24"/>
          <w:lang w:eastAsia="es-ES"/>
        </w:rPr>
        <w:fldChar w:fldCharType="end"/>
      </w:r>
      <w:r w:rsidRPr="00BC3D16">
        <w:rPr>
          <w:sz w:val="24"/>
          <w:szCs w:val="24"/>
          <w:lang w:eastAsia="es-ES"/>
        </w:rPr>
        <w:fldChar w:fldCharType="end"/>
      </w:r>
    </w:p>
    <w:p w14:paraId="7A0A48CE" w14:textId="77777777" w:rsidR="00E61F83" w:rsidRPr="00BC3D16" w:rsidRDefault="00E61F83" w:rsidP="00BC3D16">
      <w:pPr>
        <w:jc w:val="both"/>
        <w:rPr>
          <w:sz w:val="24"/>
          <w:szCs w:val="24"/>
          <w:lang w:eastAsia="es-ES"/>
        </w:rPr>
      </w:pPr>
      <w:r w:rsidRPr="00BC3D16">
        <w:rPr>
          <w:sz w:val="24"/>
          <w:szCs w:val="24"/>
          <w:lang w:eastAsia="es-ES"/>
        </w:rPr>
        <w:t>Una vez hayamos completado los pasos anteriores y tengamos el sistema instalado, acompañaremos a nuestros clientes más allá de su proyecto de implantación, ya que ofreceremos un soporte especializado para facilitar el uso del ERP y sacar el máximo partido. Sobre todo al principio el uso del ERP se hace costoso por parte de los miembros de la empresa, ya que están acostumbrados al antiguo sistema, que ya está obsoleto. Pero con un buen soporte técnico y una buena formación, la implantación del ERP se hace más sencilla.</w:t>
      </w:r>
    </w:p>
    <w:p w14:paraId="111B28B8" w14:textId="7255D82C" w:rsidR="00E61F83" w:rsidRPr="00BC3D16" w:rsidRDefault="00E61F83" w:rsidP="00BC3D16">
      <w:pPr>
        <w:jc w:val="both"/>
        <w:rPr>
          <w:sz w:val="24"/>
          <w:szCs w:val="24"/>
          <w:lang w:eastAsia="es-ES"/>
        </w:rPr>
      </w:pPr>
      <w:r w:rsidRPr="00BC3D16">
        <w:rPr>
          <w:sz w:val="24"/>
          <w:szCs w:val="24"/>
          <w:lang w:eastAsia="es-ES"/>
        </w:rPr>
        <w:fldChar w:fldCharType="begin"/>
      </w:r>
      <w:r w:rsidRPr="00BC3D16">
        <w:rPr>
          <w:sz w:val="24"/>
          <w:szCs w:val="24"/>
          <w:lang w:eastAsia="es-ES"/>
        </w:rPr>
        <w:instrText xml:space="preserve"> INCLUDEPICTURE  "https://lh6.googleusercontent.com/MgC7xGZFYgRt9RUVfdMCyt_d-mwfC40a3ItDkofgp9t_sNQi7EjJ-6oCBnLqHW6npWR7dWbbYuqcVsBXoglRFeL1v8gE7-7RIbCO3jJ7M67g14cvVWrOihQ640ZNzBcKbYQBdE2h" \d</w:instrText>
      </w:r>
      <w:r w:rsidRPr="00BC3D16">
        <w:rPr>
          <w:sz w:val="24"/>
          <w:szCs w:val="24"/>
          <w:lang w:eastAsia="es-ES"/>
        </w:rPr>
        <w:fldChar w:fldCharType="separate"/>
      </w:r>
      <w:r w:rsidR="00721BD8" w:rsidRPr="00BC3D16">
        <w:rPr>
          <w:sz w:val="24"/>
          <w:szCs w:val="24"/>
          <w:lang w:eastAsia="es-ES"/>
        </w:rPr>
        <w:fldChar w:fldCharType="begin"/>
      </w:r>
      <w:r w:rsidR="00721BD8" w:rsidRPr="00BC3D16">
        <w:rPr>
          <w:sz w:val="24"/>
          <w:szCs w:val="24"/>
          <w:lang w:eastAsia="es-ES"/>
        </w:rPr>
        <w:instrText xml:space="preserve"> INCLUDEPICTURE  "https://lh6.googleusercontent.com/MgC7xGZFYgRt9RUVfdMCyt_d-mwfC40a3ItDkofgp9t_sNQi7EjJ-6oCBnLqHW6npWR7dWbbYuqcVsBXoglRFeL1v8gE7-7RIbCO3jJ7M67g14cvVWrOihQ640ZNzBcKbYQBdE2h" \* MERGEFORMATINET </w:instrText>
      </w:r>
      <w:r w:rsidR="00721BD8" w:rsidRPr="00BC3D16">
        <w:rPr>
          <w:sz w:val="24"/>
          <w:szCs w:val="24"/>
          <w:lang w:eastAsia="es-ES"/>
        </w:rPr>
        <w:fldChar w:fldCharType="separate"/>
      </w:r>
      <w:r w:rsidR="00B50D79">
        <w:rPr>
          <w:sz w:val="24"/>
          <w:szCs w:val="24"/>
          <w:lang w:eastAsia="es-ES"/>
        </w:rPr>
        <w:fldChar w:fldCharType="begin"/>
      </w:r>
      <w:r w:rsidR="00B50D79">
        <w:rPr>
          <w:sz w:val="24"/>
          <w:szCs w:val="24"/>
          <w:lang w:eastAsia="es-ES"/>
        </w:rPr>
        <w:instrText xml:space="preserve"> INCLUDEPICTURE  "https://lh6.googleusercontent.com/MgC7xGZFYgRt9RUVfdMCyt_d-mwfC40a3ItDkofgp9t_sNQi7EjJ-6oCBnLqHW6npWR7dWbbYuqcVsBXoglRFeL1v8gE7-7RIbCO3jJ7M67g14cvVWrOihQ640ZNzBcKbYQBdE2h" \* MERGEFORMATINET </w:instrText>
      </w:r>
      <w:r w:rsidR="00B50D79">
        <w:rPr>
          <w:sz w:val="24"/>
          <w:szCs w:val="24"/>
          <w:lang w:eastAsia="es-ES"/>
        </w:rPr>
        <w:fldChar w:fldCharType="separate"/>
      </w:r>
      <w:r w:rsidR="005D1B22">
        <w:rPr>
          <w:sz w:val="24"/>
          <w:szCs w:val="24"/>
          <w:lang w:eastAsia="es-ES"/>
        </w:rPr>
        <w:fldChar w:fldCharType="begin"/>
      </w:r>
      <w:r w:rsidR="005D1B22">
        <w:rPr>
          <w:sz w:val="24"/>
          <w:szCs w:val="24"/>
          <w:lang w:eastAsia="es-ES"/>
        </w:rPr>
        <w:instrText xml:space="preserve"> </w:instrText>
      </w:r>
      <w:r w:rsidR="005D1B22">
        <w:rPr>
          <w:sz w:val="24"/>
          <w:szCs w:val="24"/>
          <w:lang w:eastAsia="es-ES"/>
        </w:rPr>
        <w:instrText xml:space="preserve">INCLUDEPICTURE  </w:instrText>
      </w:r>
      <w:r w:rsidR="005D1B22">
        <w:rPr>
          <w:sz w:val="24"/>
          <w:szCs w:val="24"/>
          <w:lang w:eastAsia="es-ES"/>
        </w:rPr>
        <w:instrText>"https://lh6.googleusercontent.com/MgC7xGZFYgRt9RUVfdMCyt_d-mwfC40a3ItDkofgp9t_sNQi7EjJ-6oCBnLqHW6npWR7dWbbYuqcVsBXoglRFeL1v8gE7-7RIbCO3jJ7M67g14cvVWrOihQ640ZNzBcKbYQBdE2h" \* MERGEFORMATINET</w:instrText>
      </w:r>
      <w:r w:rsidR="005D1B22">
        <w:rPr>
          <w:sz w:val="24"/>
          <w:szCs w:val="24"/>
          <w:lang w:eastAsia="es-ES"/>
        </w:rPr>
        <w:instrText xml:space="preserve"> </w:instrText>
      </w:r>
      <w:r w:rsidR="005D1B22">
        <w:rPr>
          <w:sz w:val="24"/>
          <w:szCs w:val="24"/>
          <w:lang w:eastAsia="es-ES"/>
        </w:rPr>
        <w:fldChar w:fldCharType="separate"/>
      </w:r>
      <w:r w:rsidR="00815048">
        <w:rPr>
          <w:sz w:val="24"/>
          <w:szCs w:val="24"/>
          <w:lang w:eastAsia="es-ES"/>
        </w:rPr>
        <w:pict w14:anchorId="5FA3862D">
          <v:shape id="_x0000_i1029" type="#_x0000_t75" style="width:118.5pt;height:91.5pt">
            <v:imagedata r:id="rId58" r:href="rId59" croptop="3537f" cropleft="3904f"/>
          </v:shape>
        </w:pict>
      </w:r>
      <w:r w:rsidR="005D1B22">
        <w:rPr>
          <w:sz w:val="24"/>
          <w:szCs w:val="24"/>
          <w:lang w:eastAsia="es-ES"/>
        </w:rPr>
        <w:fldChar w:fldCharType="end"/>
      </w:r>
      <w:r w:rsidR="00B50D79">
        <w:rPr>
          <w:sz w:val="24"/>
          <w:szCs w:val="24"/>
          <w:lang w:eastAsia="es-ES"/>
        </w:rPr>
        <w:fldChar w:fldCharType="end"/>
      </w:r>
      <w:r w:rsidR="00721BD8" w:rsidRPr="00BC3D16">
        <w:rPr>
          <w:sz w:val="24"/>
          <w:szCs w:val="24"/>
          <w:lang w:eastAsia="es-ES"/>
        </w:rPr>
        <w:fldChar w:fldCharType="end"/>
      </w:r>
      <w:r w:rsidRPr="00BC3D16">
        <w:rPr>
          <w:sz w:val="24"/>
          <w:szCs w:val="24"/>
          <w:lang w:eastAsia="es-ES"/>
        </w:rPr>
        <w:fldChar w:fldCharType="end"/>
      </w:r>
    </w:p>
    <w:p w14:paraId="499967B0" w14:textId="6E3DB4B6" w:rsidR="00E61F83" w:rsidRPr="00BC3D16" w:rsidRDefault="00E61F83" w:rsidP="00BC3D16">
      <w:pPr>
        <w:jc w:val="both"/>
        <w:rPr>
          <w:sz w:val="24"/>
          <w:szCs w:val="24"/>
          <w:lang w:eastAsia="es-ES"/>
        </w:rPr>
      </w:pPr>
      <w:r w:rsidRPr="00BC3D16">
        <w:rPr>
          <w:sz w:val="24"/>
          <w:szCs w:val="24"/>
          <w:lang w:eastAsia="es-ES"/>
        </w:rPr>
        <w:t xml:space="preserve">También nos encargaremos de formar y preparar a los trabajadores para que se sientan cómodos utilizando el sistema ERP instalado. La formación la llevaremos a cabo en todo el proceso de implantación, ya que dada la actividad de la empresa, no puede parar su producción, y los empleados y directivos </w:t>
      </w:r>
    </w:p>
    <w:p w14:paraId="2AA786A3" w14:textId="77777777" w:rsidR="00B12356" w:rsidRDefault="00E61F83" w:rsidP="00680765">
      <w:pPr>
        <w:jc w:val="both"/>
        <w:rPr>
          <w:sz w:val="24"/>
          <w:szCs w:val="24"/>
          <w:lang w:eastAsia="es-ES"/>
        </w:rPr>
      </w:pPr>
      <w:r w:rsidRPr="00BC3D16">
        <w:rPr>
          <w:sz w:val="24"/>
          <w:szCs w:val="24"/>
          <w:lang w:eastAsia="es-ES"/>
        </w:rPr>
        <w:t>Teniendo en cuenta los requisitos y las características de la empresa, los módulos indispensables son los siguientes:</w:t>
      </w:r>
    </w:p>
    <w:p w14:paraId="783479D3" w14:textId="2138DE32" w:rsidR="00E61F83" w:rsidRPr="00BC3D16" w:rsidRDefault="00E61F83" w:rsidP="00B12356">
      <w:pPr>
        <w:jc w:val="center"/>
        <w:rPr>
          <w:sz w:val="24"/>
          <w:szCs w:val="24"/>
          <w:lang w:eastAsia="es-ES"/>
        </w:rPr>
      </w:pPr>
      <w:r w:rsidRPr="00BC3D16">
        <w:rPr>
          <w:noProof/>
          <w:sz w:val="24"/>
          <w:szCs w:val="24"/>
          <w:lang w:eastAsia="es-ES"/>
        </w:rPr>
        <w:drawing>
          <wp:inline distT="0" distB="0" distL="0" distR="0" wp14:anchorId="1F5F601D" wp14:editId="35A50957">
            <wp:extent cx="3546282" cy="346750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3451" cy="3513628"/>
                    </a:xfrm>
                    <a:prstGeom prst="rect">
                      <a:avLst/>
                    </a:prstGeom>
                    <a:noFill/>
                    <a:ln>
                      <a:noFill/>
                    </a:ln>
                  </pic:spPr>
                </pic:pic>
              </a:graphicData>
            </a:graphic>
          </wp:inline>
        </w:drawing>
      </w:r>
    </w:p>
    <w:p w14:paraId="103299B4" w14:textId="77777777" w:rsidR="00E61F83" w:rsidRPr="00B12356" w:rsidRDefault="00E61F83" w:rsidP="00265294">
      <w:pPr>
        <w:pStyle w:val="Prrafodelista"/>
        <w:numPr>
          <w:ilvl w:val="0"/>
          <w:numId w:val="17"/>
        </w:numPr>
        <w:jc w:val="both"/>
        <w:rPr>
          <w:sz w:val="24"/>
          <w:szCs w:val="24"/>
          <w:lang w:eastAsia="es-ES"/>
        </w:rPr>
      </w:pPr>
      <w:r w:rsidRPr="00B12356">
        <w:rPr>
          <w:sz w:val="24"/>
          <w:szCs w:val="24"/>
          <w:lang w:eastAsia="es-ES"/>
        </w:rPr>
        <w:lastRenderedPageBreak/>
        <w:t>Módulo de facturación y contabilidad</w:t>
      </w:r>
    </w:p>
    <w:p w14:paraId="003F4039" w14:textId="77777777" w:rsidR="00E61F83" w:rsidRPr="00BC3D16" w:rsidRDefault="00E61F83" w:rsidP="00BC3D16">
      <w:pPr>
        <w:jc w:val="both"/>
        <w:rPr>
          <w:sz w:val="24"/>
          <w:szCs w:val="24"/>
          <w:lang w:eastAsia="es-ES"/>
        </w:rPr>
      </w:pPr>
      <w:proofErr w:type="spellStart"/>
      <w:r w:rsidRPr="00BC3D16">
        <w:rPr>
          <w:sz w:val="24"/>
          <w:szCs w:val="24"/>
          <w:lang w:eastAsia="es-ES"/>
        </w:rPr>
        <w:t>Tryton</w:t>
      </w:r>
      <w:proofErr w:type="spellEnd"/>
      <w:r w:rsidRPr="00BC3D16">
        <w:rPr>
          <w:sz w:val="24"/>
          <w:szCs w:val="24"/>
          <w:lang w:eastAsia="es-ES"/>
        </w:rPr>
        <w:t xml:space="preserve"> ofrece a las empresas una gran flexibilidad en gestión de la facturación: permite definir series de facturación diferenciadas por ejercicio fiscal o período, diferenciar las facturas de los abonos, generar las facturas de forma manual o automática desde las ventas o albaranes, y muchas más ventajas. Un programa de gestión flexible pero con todo el rigor necesario: facturas correlativas, obligatoriedad de impuestos, IRPF, gestión del IVA, etc.</w:t>
      </w:r>
    </w:p>
    <w:p w14:paraId="158F762B" w14:textId="77777777" w:rsidR="00E61F83" w:rsidRPr="00BC3D16" w:rsidRDefault="00E61F83" w:rsidP="00BC3D16">
      <w:pPr>
        <w:jc w:val="both"/>
        <w:rPr>
          <w:sz w:val="24"/>
          <w:szCs w:val="24"/>
          <w:lang w:eastAsia="es-ES"/>
        </w:rPr>
      </w:pPr>
      <w:r w:rsidRPr="00BC3D16">
        <w:rPr>
          <w:sz w:val="24"/>
          <w:szCs w:val="24"/>
          <w:lang w:eastAsia="es-ES"/>
        </w:rPr>
        <w:t>Se puede organizar las formas de pago de la empresa con total libertad, flexibilidad en las facturas parciales, sistema que permite fraccionamientos en cada proyecto. Se puede gestionar los cobros y pagos de forma fácil y segura.</w:t>
      </w:r>
    </w:p>
    <w:p w14:paraId="3BB51096" w14:textId="77777777" w:rsidR="00E61F83" w:rsidRPr="00B12356" w:rsidRDefault="00E61F83" w:rsidP="00265294">
      <w:pPr>
        <w:pStyle w:val="Prrafodelista"/>
        <w:numPr>
          <w:ilvl w:val="0"/>
          <w:numId w:val="17"/>
        </w:numPr>
        <w:jc w:val="both"/>
        <w:rPr>
          <w:sz w:val="24"/>
          <w:szCs w:val="24"/>
          <w:lang w:eastAsia="es-ES"/>
        </w:rPr>
      </w:pPr>
      <w:r w:rsidRPr="00B12356">
        <w:rPr>
          <w:sz w:val="24"/>
          <w:szCs w:val="24"/>
          <w:lang w:eastAsia="es-ES"/>
        </w:rPr>
        <w:t>Módulo de Producción</w:t>
      </w:r>
    </w:p>
    <w:p w14:paraId="2C4A1ED8" w14:textId="77777777" w:rsidR="00E61F83" w:rsidRPr="00BC3D16" w:rsidRDefault="00E61F83" w:rsidP="00BC3D16">
      <w:pPr>
        <w:jc w:val="both"/>
        <w:rPr>
          <w:sz w:val="24"/>
          <w:szCs w:val="24"/>
          <w:lang w:eastAsia="es-ES"/>
        </w:rPr>
      </w:pPr>
      <w:proofErr w:type="spellStart"/>
      <w:r w:rsidRPr="00BC3D16">
        <w:rPr>
          <w:sz w:val="24"/>
          <w:szCs w:val="24"/>
          <w:lang w:eastAsia="es-ES"/>
        </w:rPr>
        <w:t>Tryton</w:t>
      </w:r>
      <w:proofErr w:type="spellEnd"/>
      <w:r w:rsidRPr="00BC3D16">
        <w:rPr>
          <w:sz w:val="24"/>
          <w:szCs w:val="24"/>
          <w:lang w:eastAsia="es-ES"/>
        </w:rPr>
        <w:t xml:space="preserve"> te permite disfrutar de un control global de las diversas etapas de producción de tu empresa, con una rápida visualización del estado de cada una de ellas: solicitudes, borradores, en espera, en producción, etc. Con </w:t>
      </w:r>
      <w:proofErr w:type="spellStart"/>
      <w:r w:rsidRPr="00BC3D16">
        <w:rPr>
          <w:sz w:val="24"/>
          <w:szCs w:val="24"/>
          <w:lang w:eastAsia="es-ES"/>
        </w:rPr>
        <w:t>Tryton</w:t>
      </w:r>
      <w:proofErr w:type="spellEnd"/>
      <w:r w:rsidRPr="00BC3D16">
        <w:rPr>
          <w:sz w:val="24"/>
          <w:szCs w:val="24"/>
          <w:lang w:eastAsia="es-ES"/>
        </w:rPr>
        <w:t xml:space="preserve"> también podrás adaptar y organizar la gestión de la producción en función de tus necesidades. </w:t>
      </w:r>
    </w:p>
    <w:p w14:paraId="328E140B" w14:textId="77777777" w:rsidR="00E61F83" w:rsidRPr="00BC3D16" w:rsidRDefault="00E61F83" w:rsidP="00BC3D16">
      <w:pPr>
        <w:jc w:val="both"/>
        <w:rPr>
          <w:sz w:val="24"/>
          <w:szCs w:val="24"/>
          <w:lang w:eastAsia="es-ES"/>
        </w:rPr>
      </w:pPr>
      <w:r w:rsidRPr="00BC3D16">
        <w:rPr>
          <w:sz w:val="24"/>
          <w:szCs w:val="24"/>
          <w:lang w:eastAsia="es-ES"/>
        </w:rPr>
        <w:t xml:space="preserve">Se crean múltiples listas de materiales para revisar, modificar y mejorar la fabricación. Ayuda a minimizar los errores de producción con una planificación. Asegura la fabricación contra stock, controlando y asegurando el nivel de eficiencia. Con </w:t>
      </w:r>
      <w:proofErr w:type="spellStart"/>
      <w:r w:rsidRPr="00BC3D16">
        <w:rPr>
          <w:sz w:val="24"/>
          <w:szCs w:val="24"/>
          <w:lang w:eastAsia="es-ES"/>
        </w:rPr>
        <w:t>Tryton</w:t>
      </w:r>
      <w:proofErr w:type="spellEnd"/>
      <w:r w:rsidRPr="00BC3D16">
        <w:rPr>
          <w:sz w:val="24"/>
          <w:szCs w:val="24"/>
          <w:lang w:eastAsia="es-ES"/>
        </w:rPr>
        <w:t xml:space="preserve"> puede valorar el precio de coste de los productos con precisión, garantizando una producción final eficiente y de máxima calidad.</w:t>
      </w:r>
    </w:p>
    <w:p w14:paraId="0FA3C018" w14:textId="77777777" w:rsidR="00E61F83" w:rsidRPr="00B12356" w:rsidRDefault="00E61F83" w:rsidP="00265294">
      <w:pPr>
        <w:pStyle w:val="Prrafodelista"/>
        <w:numPr>
          <w:ilvl w:val="0"/>
          <w:numId w:val="17"/>
        </w:numPr>
        <w:jc w:val="both"/>
        <w:rPr>
          <w:sz w:val="24"/>
          <w:szCs w:val="24"/>
          <w:lang w:eastAsia="es-ES"/>
        </w:rPr>
      </w:pPr>
      <w:r w:rsidRPr="00B12356">
        <w:rPr>
          <w:sz w:val="24"/>
          <w:szCs w:val="24"/>
          <w:lang w:eastAsia="es-ES"/>
        </w:rPr>
        <w:t>Módulo de CRM</w:t>
      </w:r>
    </w:p>
    <w:p w14:paraId="180D00E2" w14:textId="77777777" w:rsidR="00E61F83" w:rsidRPr="00BC3D16" w:rsidRDefault="00E61F83" w:rsidP="00BC3D16">
      <w:pPr>
        <w:jc w:val="both"/>
        <w:rPr>
          <w:sz w:val="24"/>
          <w:szCs w:val="24"/>
          <w:lang w:eastAsia="es-ES"/>
        </w:rPr>
      </w:pPr>
      <w:r w:rsidRPr="00BC3D16">
        <w:rPr>
          <w:sz w:val="24"/>
          <w:szCs w:val="24"/>
          <w:lang w:eastAsia="es-ES"/>
        </w:rPr>
        <w:t xml:space="preserve">Con el CRM de </w:t>
      </w:r>
      <w:proofErr w:type="spellStart"/>
      <w:r w:rsidRPr="00BC3D16">
        <w:rPr>
          <w:sz w:val="24"/>
          <w:szCs w:val="24"/>
          <w:lang w:eastAsia="es-ES"/>
        </w:rPr>
        <w:t>Tryton</w:t>
      </w:r>
      <w:proofErr w:type="spellEnd"/>
      <w:r w:rsidRPr="00BC3D16">
        <w:rPr>
          <w:sz w:val="24"/>
          <w:szCs w:val="24"/>
          <w:lang w:eastAsia="es-ES"/>
        </w:rPr>
        <w:t xml:space="preserve"> podrás controlar y analizar tu '</w:t>
      </w:r>
      <w:proofErr w:type="spellStart"/>
      <w:r w:rsidRPr="00BC3D16">
        <w:rPr>
          <w:sz w:val="24"/>
          <w:szCs w:val="24"/>
          <w:lang w:eastAsia="es-ES"/>
        </w:rPr>
        <w:t>funnel</w:t>
      </w:r>
      <w:proofErr w:type="spellEnd"/>
      <w:r w:rsidRPr="00BC3D16">
        <w:rPr>
          <w:sz w:val="24"/>
          <w:szCs w:val="24"/>
          <w:lang w:eastAsia="es-ES"/>
        </w:rPr>
        <w:t xml:space="preserve">' comercial de forma global o por cada comercial, qué productos generan interés y en qué estado se encuentra cada oportunidad, detectar motivos de pérdida para emprender acciones correctoras y poner valor y probabilidad a las tus expectativas de negocio para prever las ventas futuras. Gracias al CRM podemos seguir los cambios y evolución de las oportunidades, priorizando así poder ganar en rentabilidad , negociación fluida y coherente para poder vincular tus ofertas con los presupuestos de los proveedores. </w:t>
      </w:r>
    </w:p>
    <w:p w14:paraId="45E79F5D" w14:textId="77777777" w:rsidR="00E61F83" w:rsidRPr="00BC3D16" w:rsidRDefault="00E61F83" w:rsidP="00BC3D16">
      <w:pPr>
        <w:jc w:val="both"/>
        <w:rPr>
          <w:sz w:val="24"/>
          <w:szCs w:val="24"/>
          <w:lang w:eastAsia="es-ES"/>
        </w:rPr>
      </w:pPr>
    </w:p>
    <w:p w14:paraId="61D994A4" w14:textId="77777777" w:rsidR="00E61F83" w:rsidRPr="00B12356" w:rsidRDefault="00E61F83" w:rsidP="00265294">
      <w:pPr>
        <w:pStyle w:val="Prrafodelista"/>
        <w:numPr>
          <w:ilvl w:val="0"/>
          <w:numId w:val="17"/>
        </w:numPr>
        <w:jc w:val="both"/>
        <w:rPr>
          <w:sz w:val="24"/>
          <w:szCs w:val="24"/>
          <w:lang w:eastAsia="es-ES"/>
        </w:rPr>
      </w:pPr>
      <w:r w:rsidRPr="00B12356">
        <w:rPr>
          <w:sz w:val="24"/>
          <w:szCs w:val="24"/>
          <w:lang w:eastAsia="es-ES"/>
        </w:rPr>
        <w:t>Módulo de compras</w:t>
      </w:r>
    </w:p>
    <w:p w14:paraId="732839F5" w14:textId="77777777" w:rsidR="00E61F83" w:rsidRPr="00BC3D16" w:rsidRDefault="00E61F83" w:rsidP="00BC3D16">
      <w:pPr>
        <w:jc w:val="both"/>
        <w:rPr>
          <w:sz w:val="24"/>
          <w:szCs w:val="24"/>
          <w:lang w:eastAsia="es-ES"/>
        </w:rPr>
      </w:pPr>
      <w:proofErr w:type="spellStart"/>
      <w:r w:rsidRPr="00BC3D16">
        <w:rPr>
          <w:sz w:val="24"/>
          <w:szCs w:val="24"/>
          <w:lang w:eastAsia="es-ES"/>
        </w:rPr>
        <w:t>Tryton</w:t>
      </w:r>
      <w:proofErr w:type="spellEnd"/>
      <w:r w:rsidRPr="00BC3D16">
        <w:rPr>
          <w:sz w:val="24"/>
          <w:szCs w:val="24"/>
          <w:lang w:eastAsia="es-ES"/>
        </w:rPr>
        <w:t xml:space="preserve"> ofrece múltiples beneficios y una gran flexibilidad en el departamento de Compras de tu empresa gracias a la automatización de procesos. </w:t>
      </w:r>
      <w:proofErr w:type="spellStart"/>
      <w:r w:rsidRPr="00BC3D16">
        <w:rPr>
          <w:sz w:val="24"/>
          <w:szCs w:val="24"/>
          <w:lang w:eastAsia="es-ES"/>
        </w:rPr>
        <w:t>Tryton</w:t>
      </w:r>
      <w:proofErr w:type="spellEnd"/>
      <w:r w:rsidRPr="00BC3D16">
        <w:rPr>
          <w:sz w:val="24"/>
          <w:szCs w:val="24"/>
          <w:lang w:eastAsia="es-ES"/>
        </w:rPr>
        <w:t xml:space="preserve"> simplifica todo el circuito para que disfrutes del máximo control, con la posibilidad de comprobar en todo momento el estado de cada compra, la recepción del material y el estado de las facturas. Toda la información necesaria a tu alcance con solo clic. Te ayuda a elegir mejor proveedor, gestiona y controla las fechas pensando en lo mejor para el negocio, puede certificar máxima calidad de los productos que se compran, con </w:t>
      </w:r>
      <w:proofErr w:type="spellStart"/>
      <w:r w:rsidRPr="00BC3D16">
        <w:rPr>
          <w:sz w:val="24"/>
          <w:szCs w:val="24"/>
          <w:lang w:eastAsia="es-ES"/>
        </w:rPr>
        <w:t>gestion</w:t>
      </w:r>
      <w:proofErr w:type="spellEnd"/>
      <w:r w:rsidRPr="00BC3D16">
        <w:rPr>
          <w:sz w:val="24"/>
          <w:szCs w:val="24"/>
          <w:lang w:eastAsia="es-ES"/>
        </w:rPr>
        <w:t xml:space="preserve"> eficaz se ahorra en tiempo y dinero. Valida tu compra sea cual sea la factura del proveedor, agrupadas, por cada compra o factura por cada producto.</w:t>
      </w:r>
    </w:p>
    <w:p w14:paraId="7E0F806B" w14:textId="77777777" w:rsidR="00E61F83" w:rsidRPr="00B12356" w:rsidRDefault="00E61F83" w:rsidP="00265294">
      <w:pPr>
        <w:pStyle w:val="Prrafodelista"/>
        <w:numPr>
          <w:ilvl w:val="0"/>
          <w:numId w:val="17"/>
        </w:numPr>
        <w:jc w:val="both"/>
        <w:rPr>
          <w:sz w:val="24"/>
          <w:szCs w:val="24"/>
          <w:lang w:eastAsia="es-ES"/>
        </w:rPr>
      </w:pPr>
      <w:r w:rsidRPr="00B12356">
        <w:rPr>
          <w:sz w:val="24"/>
          <w:szCs w:val="24"/>
          <w:lang w:eastAsia="es-ES"/>
        </w:rPr>
        <w:lastRenderedPageBreak/>
        <w:t>Módulo venta </w:t>
      </w:r>
    </w:p>
    <w:p w14:paraId="33BE81CE" w14:textId="77777777" w:rsidR="00E61F83" w:rsidRPr="00BC3D16" w:rsidRDefault="00E61F83" w:rsidP="00BC3D16">
      <w:pPr>
        <w:jc w:val="both"/>
        <w:rPr>
          <w:sz w:val="24"/>
          <w:szCs w:val="24"/>
          <w:lang w:eastAsia="es-ES"/>
        </w:rPr>
      </w:pPr>
      <w:proofErr w:type="spellStart"/>
      <w:r w:rsidRPr="00BC3D16">
        <w:rPr>
          <w:sz w:val="24"/>
          <w:szCs w:val="24"/>
          <w:lang w:eastAsia="es-ES"/>
        </w:rPr>
        <w:t>Tryton</w:t>
      </w:r>
      <w:proofErr w:type="spellEnd"/>
      <w:r w:rsidRPr="00BC3D16">
        <w:rPr>
          <w:sz w:val="24"/>
          <w:szCs w:val="24"/>
          <w:lang w:eastAsia="es-ES"/>
        </w:rPr>
        <w:t xml:space="preserve"> ofrece múltiples beneficios y una gran flexibilidad en el departamento de ventas de tu empresa gracias a la automatización de procesos. </w:t>
      </w:r>
      <w:proofErr w:type="spellStart"/>
      <w:r w:rsidRPr="00BC3D16">
        <w:rPr>
          <w:sz w:val="24"/>
          <w:szCs w:val="24"/>
          <w:lang w:eastAsia="es-ES"/>
        </w:rPr>
        <w:t>Tryton</w:t>
      </w:r>
      <w:proofErr w:type="spellEnd"/>
      <w:r w:rsidRPr="00BC3D16">
        <w:rPr>
          <w:sz w:val="24"/>
          <w:szCs w:val="24"/>
          <w:lang w:eastAsia="es-ES"/>
        </w:rPr>
        <w:t xml:space="preserve"> unifica y simplifica tu gestión (presupuestos, facturas, albaranes ...) para que ahorres tiempo, esfuerzos y errores. Disfruta del máximo rigor en la gestión y de las ventajas de disponer de toda la información que necesites a un solo clic.</w:t>
      </w:r>
    </w:p>
    <w:p w14:paraId="2E869C45" w14:textId="77777777" w:rsidR="00E61F83" w:rsidRPr="00BC3D16" w:rsidRDefault="00E61F83" w:rsidP="00BC3D16">
      <w:pPr>
        <w:jc w:val="both"/>
        <w:rPr>
          <w:sz w:val="24"/>
          <w:szCs w:val="24"/>
          <w:lang w:eastAsia="es-ES"/>
        </w:rPr>
      </w:pPr>
      <w:proofErr w:type="spellStart"/>
      <w:r w:rsidRPr="00BC3D16">
        <w:rPr>
          <w:sz w:val="24"/>
          <w:szCs w:val="24"/>
          <w:lang w:eastAsia="es-ES"/>
        </w:rPr>
        <w:t>Tryton</w:t>
      </w:r>
      <w:proofErr w:type="spellEnd"/>
      <w:r w:rsidRPr="00BC3D16">
        <w:rPr>
          <w:sz w:val="24"/>
          <w:szCs w:val="24"/>
          <w:lang w:eastAsia="es-ES"/>
        </w:rPr>
        <w:t xml:space="preserve"> trata de hacer presupuestos a medida de tus clientes y tus necesidades, flexibilidad en la gestión de pedidos, permite calcular comisiones y asigna el comercial a la venta o al cliente. Controla el margen de cada </w:t>
      </w:r>
      <w:proofErr w:type="spellStart"/>
      <w:r w:rsidRPr="00BC3D16">
        <w:rPr>
          <w:sz w:val="24"/>
          <w:szCs w:val="24"/>
          <w:lang w:eastAsia="es-ES"/>
        </w:rPr>
        <w:t>operacion</w:t>
      </w:r>
      <w:proofErr w:type="spellEnd"/>
      <w:r w:rsidRPr="00BC3D16">
        <w:rPr>
          <w:sz w:val="24"/>
          <w:szCs w:val="24"/>
          <w:lang w:eastAsia="es-ES"/>
        </w:rPr>
        <w:t xml:space="preserve"> y las deudas de los clientes.</w:t>
      </w:r>
    </w:p>
    <w:p w14:paraId="2F483116" w14:textId="77777777" w:rsidR="00E61F83" w:rsidRPr="00B12356" w:rsidRDefault="00E61F83" w:rsidP="00265294">
      <w:pPr>
        <w:pStyle w:val="Prrafodelista"/>
        <w:numPr>
          <w:ilvl w:val="0"/>
          <w:numId w:val="17"/>
        </w:numPr>
        <w:jc w:val="both"/>
        <w:rPr>
          <w:sz w:val="24"/>
          <w:szCs w:val="24"/>
          <w:lang w:eastAsia="es-ES"/>
        </w:rPr>
      </w:pPr>
      <w:proofErr w:type="spellStart"/>
      <w:r w:rsidRPr="00B12356">
        <w:rPr>
          <w:sz w:val="24"/>
          <w:szCs w:val="24"/>
          <w:lang w:eastAsia="es-ES"/>
        </w:rPr>
        <w:t>Modulo</w:t>
      </w:r>
      <w:proofErr w:type="spellEnd"/>
      <w:r w:rsidRPr="00B12356">
        <w:rPr>
          <w:sz w:val="24"/>
          <w:szCs w:val="24"/>
          <w:lang w:eastAsia="es-ES"/>
        </w:rPr>
        <w:t xml:space="preserve"> de venta online</w:t>
      </w:r>
    </w:p>
    <w:p w14:paraId="7F8FE1E5" w14:textId="77777777" w:rsidR="00E61F83" w:rsidRPr="00BC3D16" w:rsidRDefault="00E61F83" w:rsidP="00BC3D16">
      <w:pPr>
        <w:jc w:val="both"/>
        <w:rPr>
          <w:sz w:val="24"/>
          <w:szCs w:val="24"/>
          <w:lang w:eastAsia="es-ES"/>
        </w:rPr>
      </w:pPr>
      <w:r w:rsidRPr="00BC3D16">
        <w:rPr>
          <w:sz w:val="24"/>
          <w:szCs w:val="24"/>
          <w:lang w:eastAsia="es-ES"/>
        </w:rPr>
        <w:t xml:space="preserve">Gestiona una o varias tiendas online con </w:t>
      </w:r>
      <w:proofErr w:type="spellStart"/>
      <w:r w:rsidRPr="00BC3D16">
        <w:rPr>
          <w:sz w:val="24"/>
          <w:szCs w:val="24"/>
          <w:lang w:eastAsia="es-ES"/>
        </w:rPr>
        <w:t>Tryton</w:t>
      </w:r>
      <w:proofErr w:type="spellEnd"/>
      <w:r w:rsidRPr="00BC3D16">
        <w:rPr>
          <w:sz w:val="24"/>
          <w:szCs w:val="24"/>
          <w:lang w:eastAsia="es-ES"/>
        </w:rPr>
        <w:t xml:space="preserve"> y benefíciate de todas las funcionalidades que te ofrece en las diferentes áreas de negocio. Crea con </w:t>
      </w:r>
      <w:proofErr w:type="spellStart"/>
      <w:r w:rsidRPr="00BC3D16">
        <w:rPr>
          <w:sz w:val="24"/>
          <w:szCs w:val="24"/>
          <w:lang w:eastAsia="es-ES"/>
        </w:rPr>
        <w:t>Tryton</w:t>
      </w:r>
      <w:proofErr w:type="spellEnd"/>
      <w:r w:rsidRPr="00BC3D16">
        <w:rPr>
          <w:sz w:val="24"/>
          <w:szCs w:val="24"/>
          <w:lang w:eastAsia="es-ES"/>
        </w:rPr>
        <w:t xml:space="preserve"> tiendas online integradas en el ERP para ahorrar tiempo, dinero y errores manteniendo un solo software de gestión y todos los datos unificadas.</w:t>
      </w:r>
    </w:p>
    <w:p w14:paraId="555A0DBA" w14:textId="54FAAB12" w:rsidR="00B12356" w:rsidRDefault="00B12356">
      <w:pPr>
        <w:rPr>
          <w:sz w:val="24"/>
          <w:szCs w:val="24"/>
          <w:lang w:eastAsia="es-ES"/>
        </w:rPr>
      </w:pPr>
      <w:r>
        <w:rPr>
          <w:sz w:val="24"/>
          <w:szCs w:val="24"/>
          <w:lang w:eastAsia="es-ES"/>
        </w:rPr>
        <w:br w:type="page"/>
      </w:r>
    </w:p>
    <w:p w14:paraId="1F268E98" w14:textId="46DB7992" w:rsidR="00B12356" w:rsidRPr="00B12356" w:rsidRDefault="00F337B7" w:rsidP="00265294">
      <w:pPr>
        <w:pStyle w:val="Ttulo1"/>
        <w:numPr>
          <w:ilvl w:val="0"/>
          <w:numId w:val="18"/>
        </w:numPr>
        <w:rPr>
          <w:sz w:val="24"/>
          <w:lang w:eastAsia="es-ES"/>
        </w:rPr>
      </w:pPr>
      <w:bookmarkStart w:id="29" w:name="_Toc58616275"/>
      <w:r w:rsidRPr="00B12356">
        <w:rPr>
          <w:rFonts w:eastAsia="Times New Roman"/>
          <w:lang w:eastAsia="es-ES"/>
        </w:rPr>
        <w:lastRenderedPageBreak/>
        <w:t>Bibliografía</w:t>
      </w:r>
      <w:bookmarkEnd w:id="29"/>
      <w:r w:rsidRPr="00B12356">
        <w:rPr>
          <w:rFonts w:eastAsia="Times New Roman"/>
          <w:lang w:eastAsia="es-ES"/>
        </w:rPr>
        <w:t xml:space="preserve"> </w:t>
      </w:r>
    </w:p>
    <w:p w14:paraId="72B795B0" w14:textId="77777777" w:rsidR="00B12356" w:rsidRPr="00B12356" w:rsidRDefault="00B12356" w:rsidP="00B12356">
      <w:pPr>
        <w:spacing w:before="240" w:after="0" w:line="240" w:lineRule="auto"/>
        <w:ind w:left="720"/>
        <w:jc w:val="both"/>
        <w:textAlignment w:val="baseline"/>
        <w:rPr>
          <w:sz w:val="24"/>
          <w:szCs w:val="24"/>
          <w:lang w:eastAsia="es-ES"/>
        </w:rPr>
      </w:pPr>
    </w:p>
    <w:p w14:paraId="12AF2034" w14:textId="77777777" w:rsidR="00F337B7" w:rsidRPr="00B12356" w:rsidRDefault="00F337B7" w:rsidP="00265294">
      <w:pPr>
        <w:pStyle w:val="Prrafodelista"/>
        <w:numPr>
          <w:ilvl w:val="0"/>
          <w:numId w:val="17"/>
        </w:numPr>
        <w:jc w:val="both"/>
        <w:rPr>
          <w:b/>
          <w:bCs/>
          <w:sz w:val="24"/>
          <w:szCs w:val="24"/>
          <w:lang w:eastAsia="es-ES"/>
        </w:rPr>
      </w:pPr>
      <w:r w:rsidRPr="00B12356">
        <w:rPr>
          <w:b/>
          <w:bCs/>
          <w:sz w:val="24"/>
          <w:szCs w:val="24"/>
          <w:lang w:eastAsia="es-ES"/>
        </w:rPr>
        <w:t>HOLDED</w:t>
      </w:r>
    </w:p>
    <w:p w14:paraId="63731F57" w14:textId="77777777" w:rsidR="00F337B7" w:rsidRPr="00BC3D16" w:rsidRDefault="005D1B22" w:rsidP="00BC3D16">
      <w:pPr>
        <w:jc w:val="both"/>
        <w:rPr>
          <w:sz w:val="24"/>
          <w:szCs w:val="24"/>
          <w:lang w:eastAsia="es-ES"/>
        </w:rPr>
      </w:pPr>
      <w:hyperlink r:id="rId61" w:history="1">
        <w:r w:rsidR="00F337B7" w:rsidRPr="00BC3D16">
          <w:t>https://www.holded.com/es</w:t>
        </w:r>
      </w:hyperlink>
      <w:r w:rsidR="00F337B7" w:rsidRPr="00BC3D16">
        <w:rPr>
          <w:sz w:val="24"/>
          <w:szCs w:val="24"/>
          <w:lang w:eastAsia="es-ES"/>
        </w:rPr>
        <w:t xml:space="preserve"> </w:t>
      </w:r>
    </w:p>
    <w:p w14:paraId="03CAA38F" w14:textId="39895A42" w:rsidR="00F337B7" w:rsidRDefault="00B12356" w:rsidP="00B12356">
      <w:pPr>
        <w:jc w:val="both"/>
      </w:pPr>
      <w:r w:rsidRPr="00B12356">
        <w:t>https://atumconsultores.com/</w:t>
      </w:r>
    </w:p>
    <w:p w14:paraId="26A32F2F" w14:textId="51B12EA1" w:rsidR="00B12356" w:rsidRPr="00B12356" w:rsidRDefault="00B12356" w:rsidP="00265294">
      <w:pPr>
        <w:pStyle w:val="Prrafodelista"/>
        <w:numPr>
          <w:ilvl w:val="0"/>
          <w:numId w:val="17"/>
        </w:numPr>
        <w:jc w:val="both"/>
      </w:pPr>
      <w:r w:rsidRPr="00B12356">
        <w:rPr>
          <w:b/>
          <w:bCs/>
          <w:sz w:val="24"/>
          <w:szCs w:val="24"/>
          <w:lang w:eastAsia="es-ES"/>
        </w:rPr>
        <w:t>TRYTON</w:t>
      </w:r>
    </w:p>
    <w:p w14:paraId="0FF15282" w14:textId="77777777" w:rsidR="00293DCB" w:rsidRPr="00BC3D16" w:rsidRDefault="005D1B22" w:rsidP="00BC3D16">
      <w:pPr>
        <w:jc w:val="both"/>
      </w:pPr>
      <w:hyperlink r:id="rId62" w:history="1">
        <w:r w:rsidR="00293DCB" w:rsidRPr="00BC3D16">
          <w:t>https://www.tryton.org/</w:t>
        </w:r>
      </w:hyperlink>
    </w:p>
    <w:p w14:paraId="37F7097D" w14:textId="77777777" w:rsidR="00293DCB" w:rsidRPr="00BC3D16" w:rsidRDefault="005D1B22" w:rsidP="00BC3D16">
      <w:pPr>
        <w:jc w:val="both"/>
      </w:pPr>
      <w:hyperlink r:id="rId63" w:history="1">
        <w:r w:rsidR="00293DCB" w:rsidRPr="00BC3D16">
          <w:t>https://openexpoeurope.com/es/e-commerce-y-erp-mejor-juntos-y-libres/</w:t>
        </w:r>
      </w:hyperlink>
    </w:p>
    <w:p w14:paraId="1B33C619" w14:textId="77777777" w:rsidR="00293DCB" w:rsidRPr="00BC3D16" w:rsidRDefault="005D1B22" w:rsidP="00BC3D16">
      <w:pPr>
        <w:jc w:val="both"/>
      </w:pPr>
      <w:hyperlink r:id="rId64" w:history="1">
        <w:r w:rsidR="00293DCB" w:rsidRPr="00BC3D16">
          <w:t>https://es.wikipedia.org/wiki/Tryton</w:t>
        </w:r>
      </w:hyperlink>
      <w:r w:rsidR="00293DCB" w:rsidRPr="00BC3D16">
        <w:t> </w:t>
      </w:r>
    </w:p>
    <w:p w14:paraId="2C435DB6" w14:textId="77777777" w:rsidR="00293DCB" w:rsidRPr="00BC3D16" w:rsidRDefault="005D1B22" w:rsidP="00BC3D16">
      <w:pPr>
        <w:jc w:val="both"/>
      </w:pPr>
      <w:hyperlink r:id="rId65" w:history="1">
        <w:r w:rsidR="00293DCB" w:rsidRPr="00BC3D16">
          <w:t>https://datalifeit.es/consultoria/</w:t>
        </w:r>
      </w:hyperlink>
      <w:r w:rsidR="00293DCB" w:rsidRPr="00BC3D16">
        <w:t> </w:t>
      </w:r>
    </w:p>
    <w:p w14:paraId="2F6EE489" w14:textId="77777777" w:rsidR="00293DCB" w:rsidRPr="00BC3D16" w:rsidRDefault="005D1B22" w:rsidP="00BC3D16">
      <w:pPr>
        <w:jc w:val="both"/>
      </w:pPr>
      <w:hyperlink r:id="rId66" w:history="1">
        <w:r w:rsidR="00293DCB" w:rsidRPr="00BC3D16">
          <w:t>https://www.nan-tic.com/es/</w:t>
        </w:r>
      </w:hyperlink>
      <w:r w:rsidR="00293DCB" w:rsidRPr="00BC3D16">
        <w:t xml:space="preserve"> </w:t>
      </w:r>
    </w:p>
    <w:p w14:paraId="2376EEB1" w14:textId="77777777" w:rsidR="00F337B7" w:rsidRPr="00B12356" w:rsidRDefault="00F337B7" w:rsidP="00265294">
      <w:pPr>
        <w:pStyle w:val="Prrafodelista"/>
        <w:numPr>
          <w:ilvl w:val="0"/>
          <w:numId w:val="17"/>
        </w:numPr>
        <w:jc w:val="both"/>
        <w:rPr>
          <w:b/>
          <w:bCs/>
          <w:sz w:val="24"/>
          <w:szCs w:val="24"/>
          <w:lang w:val="en-GB" w:eastAsia="es-ES"/>
        </w:rPr>
      </w:pPr>
      <w:r w:rsidRPr="00B12356">
        <w:rPr>
          <w:b/>
          <w:bCs/>
          <w:sz w:val="24"/>
          <w:szCs w:val="24"/>
          <w:lang w:val="en-GB" w:eastAsia="es-ES"/>
        </w:rPr>
        <w:t>Microsoft Dynamics Business Central</w:t>
      </w:r>
    </w:p>
    <w:p w14:paraId="24AFB46D" w14:textId="77777777" w:rsidR="00293DCB" w:rsidRPr="00B12356" w:rsidRDefault="005D1B22" w:rsidP="00BC3D16">
      <w:pPr>
        <w:jc w:val="both"/>
        <w:rPr>
          <w:lang w:val="en-GB"/>
        </w:rPr>
      </w:pPr>
      <w:hyperlink r:id="rId67" w:history="1">
        <w:r w:rsidR="00293DCB" w:rsidRPr="00B12356">
          <w:rPr>
            <w:lang w:val="en-GB"/>
          </w:rPr>
          <w:t>https://www.aitana.es</w:t>
        </w:r>
      </w:hyperlink>
      <w:r w:rsidR="00293DCB" w:rsidRPr="00B12356">
        <w:rPr>
          <w:lang w:val="en-GB"/>
        </w:rPr>
        <w:t>/</w:t>
      </w:r>
    </w:p>
    <w:p w14:paraId="03A96EF3" w14:textId="77777777" w:rsidR="00293DCB" w:rsidRPr="00BC3D16" w:rsidRDefault="005D1B22" w:rsidP="00BC3D16">
      <w:pPr>
        <w:jc w:val="both"/>
      </w:pPr>
      <w:hyperlink r:id="rId68" w:history="1">
        <w:r w:rsidR="00293DCB" w:rsidRPr="00BC3D16">
          <w:t>https://www.expensya.com/es/</w:t>
        </w:r>
      </w:hyperlink>
    </w:p>
    <w:p w14:paraId="16122058" w14:textId="77777777" w:rsidR="00293DCB" w:rsidRPr="00BC3D16" w:rsidRDefault="005D1B22" w:rsidP="00BC3D16">
      <w:pPr>
        <w:jc w:val="both"/>
      </w:pPr>
      <w:hyperlink r:id="rId69" w:history="1">
        <w:r w:rsidR="00293DCB" w:rsidRPr="00BC3D16">
          <w:t>https://dynamics.microsoft.com/es-es/business-central/overview/</w:t>
        </w:r>
      </w:hyperlink>
    </w:p>
    <w:p w14:paraId="506F8F0F" w14:textId="77777777" w:rsidR="00293DCB" w:rsidRPr="00BC3D16" w:rsidRDefault="005D1B22" w:rsidP="00BC3D16">
      <w:pPr>
        <w:jc w:val="both"/>
      </w:pPr>
      <w:hyperlink r:id="rId70" w:history="1">
        <w:r w:rsidR="00293DCB" w:rsidRPr="00BC3D16">
          <w:t>https://es.wikipedia.org/wiki/Microsoft_Dynamics_NAV</w:t>
        </w:r>
      </w:hyperlink>
    </w:p>
    <w:p w14:paraId="62D00A0A" w14:textId="77777777" w:rsidR="00293DCB" w:rsidRPr="00680765" w:rsidRDefault="005D1B22" w:rsidP="00BC3D16">
      <w:pPr>
        <w:jc w:val="both"/>
        <w:rPr>
          <w:rStyle w:val="Hipervnculo"/>
          <w:rFonts w:eastAsia="Times New Roman" w:cstheme="minorHAnsi"/>
          <w:b/>
          <w:sz w:val="24"/>
          <w:szCs w:val="24"/>
          <w:lang w:eastAsia="es-ES"/>
        </w:rPr>
      </w:pPr>
      <w:hyperlink r:id="rId71" w:history="1">
        <w:r w:rsidR="00293DCB" w:rsidRPr="00BC3D16">
          <w:t>https://docs.microsoft.com/es-es/dynamics365/business-central/</w:t>
        </w:r>
      </w:hyperlink>
    </w:p>
    <w:sectPr w:rsidR="00293DCB" w:rsidRPr="00680765" w:rsidSect="00815048">
      <w:footerReference w:type="default" r:id="rId72"/>
      <w:footerReference w:type="first" r:id="rId73"/>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869A0" w14:textId="77777777" w:rsidR="005D1B22" w:rsidRDefault="005D1B22" w:rsidP="00815048">
      <w:pPr>
        <w:spacing w:after="0" w:line="240" w:lineRule="auto"/>
      </w:pPr>
      <w:r>
        <w:separator/>
      </w:r>
    </w:p>
  </w:endnote>
  <w:endnote w:type="continuationSeparator" w:id="0">
    <w:p w14:paraId="58A5CA1D" w14:textId="77777777" w:rsidR="005D1B22" w:rsidRDefault="005D1B22" w:rsidP="00815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278">
    <w:altName w:val="Times New Roman"/>
    <w:charset w:val="00"/>
    <w:family w:val="auto"/>
    <w:pitch w:val="variable"/>
  </w:font>
  <w:font w:name="Andale Sans UI">
    <w:altName w:val="Arial Unicode M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825839"/>
      <w:docPartObj>
        <w:docPartGallery w:val="Page Numbers (Bottom of Page)"/>
        <w:docPartUnique/>
      </w:docPartObj>
    </w:sdtPr>
    <w:sdtContent>
      <w:p w14:paraId="46AB6994" w14:textId="0C830B25" w:rsidR="00815048" w:rsidRDefault="00815048">
        <w:pPr>
          <w:pStyle w:val="Piedepgina"/>
          <w:jc w:val="right"/>
        </w:pPr>
        <w:r>
          <w:fldChar w:fldCharType="begin"/>
        </w:r>
        <w:r>
          <w:instrText>PAGE   \* MERGEFORMAT</w:instrText>
        </w:r>
        <w:r>
          <w:fldChar w:fldCharType="separate"/>
        </w:r>
        <w:r w:rsidR="00002B0B">
          <w:rPr>
            <w:noProof/>
          </w:rPr>
          <w:t>6</w:t>
        </w:r>
        <w:r>
          <w:fldChar w:fldCharType="end"/>
        </w:r>
      </w:p>
    </w:sdtContent>
  </w:sdt>
  <w:p w14:paraId="3F96A036" w14:textId="77777777" w:rsidR="00815048" w:rsidRDefault="0081504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11883" w14:textId="77777777" w:rsidR="00815048" w:rsidRDefault="00815048">
    <w:pPr>
      <w:pStyle w:val="Piedepgina"/>
    </w:pPr>
  </w:p>
  <w:p w14:paraId="3C11034E" w14:textId="77777777" w:rsidR="00815048" w:rsidRDefault="0081504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266FF" w14:textId="77777777" w:rsidR="005D1B22" w:rsidRDefault="005D1B22" w:rsidP="00815048">
      <w:pPr>
        <w:spacing w:after="0" w:line="240" w:lineRule="auto"/>
      </w:pPr>
      <w:r>
        <w:separator/>
      </w:r>
    </w:p>
  </w:footnote>
  <w:footnote w:type="continuationSeparator" w:id="0">
    <w:p w14:paraId="3A9650CE" w14:textId="77777777" w:rsidR="005D1B22" w:rsidRDefault="005D1B22" w:rsidP="008150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3"/>
    <w:multiLevelType w:val="multilevel"/>
    <w:tmpl w:val="00000003"/>
    <w:name w:val="WW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15:restartNumberingAfterBreak="0">
    <w:nsid w:val="00000004"/>
    <w:multiLevelType w:val="multilevel"/>
    <w:tmpl w:val="00000004"/>
    <w:name w:val="WWNum8"/>
    <w:lvl w:ilvl="0">
      <w:start w:val="2"/>
      <w:numFmt w:val="decimal"/>
      <w:lvlText w:val="%1"/>
      <w:lvlJc w:val="left"/>
      <w:pPr>
        <w:tabs>
          <w:tab w:val="num" w:pos="0"/>
        </w:tabs>
        <w:ind w:left="360" w:hanging="360"/>
      </w:pPr>
    </w:lvl>
    <w:lvl w:ilvl="1">
      <w:start w:val="1"/>
      <w:numFmt w:val="decimal"/>
      <w:lvlText w:val="%1.%2"/>
      <w:lvlJc w:val="left"/>
      <w:pPr>
        <w:tabs>
          <w:tab w:val="num" w:pos="0"/>
        </w:tabs>
        <w:ind w:left="1428" w:hanging="360"/>
      </w:pPr>
      <w:rPr>
        <w:rFonts w:cs="Times New Roman"/>
        <w:b/>
      </w:rPr>
    </w:lvl>
    <w:lvl w:ilvl="2">
      <w:start w:val="1"/>
      <w:numFmt w:val="decimal"/>
      <w:lvlText w:val="%1.%2.%3"/>
      <w:lvlJc w:val="left"/>
      <w:pPr>
        <w:tabs>
          <w:tab w:val="num" w:pos="0"/>
        </w:tabs>
        <w:ind w:left="2856" w:hanging="720"/>
      </w:pPr>
      <w:rPr>
        <w:b/>
      </w:rPr>
    </w:lvl>
    <w:lvl w:ilvl="3">
      <w:start w:val="1"/>
      <w:numFmt w:val="decimal"/>
      <w:lvlText w:val="%1.%2.%3.%4"/>
      <w:lvlJc w:val="left"/>
      <w:pPr>
        <w:tabs>
          <w:tab w:val="num" w:pos="0"/>
        </w:tabs>
        <w:ind w:left="3924" w:hanging="720"/>
      </w:pPr>
    </w:lvl>
    <w:lvl w:ilvl="4">
      <w:start w:val="1"/>
      <w:numFmt w:val="decimal"/>
      <w:lvlText w:val="%1.%2.%3.%4.%5"/>
      <w:lvlJc w:val="left"/>
      <w:pPr>
        <w:tabs>
          <w:tab w:val="num" w:pos="0"/>
        </w:tabs>
        <w:ind w:left="5352" w:hanging="1080"/>
      </w:pPr>
    </w:lvl>
    <w:lvl w:ilvl="5">
      <w:start w:val="1"/>
      <w:numFmt w:val="decimal"/>
      <w:lvlText w:val="%1.%2.%3.%4.%5.%6"/>
      <w:lvlJc w:val="left"/>
      <w:pPr>
        <w:tabs>
          <w:tab w:val="num" w:pos="0"/>
        </w:tabs>
        <w:ind w:left="6420" w:hanging="1080"/>
      </w:pPr>
    </w:lvl>
    <w:lvl w:ilvl="6">
      <w:start w:val="1"/>
      <w:numFmt w:val="decimal"/>
      <w:lvlText w:val="%1.%2.%3.%4.%5.%6.%7"/>
      <w:lvlJc w:val="left"/>
      <w:pPr>
        <w:tabs>
          <w:tab w:val="num" w:pos="0"/>
        </w:tabs>
        <w:ind w:left="7848" w:hanging="1440"/>
      </w:pPr>
    </w:lvl>
    <w:lvl w:ilvl="7">
      <w:start w:val="1"/>
      <w:numFmt w:val="decimal"/>
      <w:lvlText w:val="%1.%2.%3.%4.%5.%6.%7.%8"/>
      <w:lvlJc w:val="left"/>
      <w:pPr>
        <w:tabs>
          <w:tab w:val="num" w:pos="0"/>
        </w:tabs>
        <w:ind w:left="8916" w:hanging="1440"/>
      </w:pPr>
    </w:lvl>
    <w:lvl w:ilvl="8">
      <w:start w:val="1"/>
      <w:numFmt w:val="decimal"/>
      <w:lvlText w:val="%1.%2.%3.%4.%5.%6.%7.%8.%9"/>
      <w:lvlJc w:val="left"/>
      <w:pPr>
        <w:tabs>
          <w:tab w:val="num" w:pos="0"/>
        </w:tabs>
        <w:ind w:left="10344" w:hanging="1800"/>
      </w:pPr>
    </w:lvl>
  </w:abstractNum>
  <w:abstractNum w:abstractNumId="3" w15:restartNumberingAfterBreak="0">
    <w:nsid w:val="00000005"/>
    <w:multiLevelType w:val="multilevel"/>
    <w:tmpl w:val="00000005"/>
    <w:name w:val="WWNum9"/>
    <w:lvl w:ilvl="0">
      <w:start w:val="1"/>
      <w:numFmt w:val="bullet"/>
      <w:lvlText w:val=""/>
      <w:lvlJc w:val="left"/>
      <w:pPr>
        <w:tabs>
          <w:tab w:val="num" w:pos="0"/>
        </w:tabs>
        <w:ind w:left="787" w:hanging="360"/>
      </w:pPr>
      <w:rPr>
        <w:rFonts w:ascii="Symbol" w:hAnsi="Symbol"/>
      </w:rPr>
    </w:lvl>
    <w:lvl w:ilvl="1">
      <w:start w:val="1"/>
      <w:numFmt w:val="bullet"/>
      <w:lvlText w:val="o"/>
      <w:lvlJc w:val="left"/>
      <w:pPr>
        <w:tabs>
          <w:tab w:val="num" w:pos="0"/>
        </w:tabs>
        <w:ind w:left="1507" w:hanging="360"/>
      </w:pPr>
      <w:rPr>
        <w:rFonts w:ascii="Courier New" w:hAnsi="Courier New" w:cs="Courier New"/>
      </w:rPr>
    </w:lvl>
    <w:lvl w:ilvl="2">
      <w:start w:val="1"/>
      <w:numFmt w:val="bullet"/>
      <w:lvlText w:val=""/>
      <w:lvlJc w:val="left"/>
      <w:pPr>
        <w:tabs>
          <w:tab w:val="num" w:pos="0"/>
        </w:tabs>
        <w:ind w:left="2227" w:hanging="360"/>
      </w:pPr>
      <w:rPr>
        <w:rFonts w:ascii="Wingdings" w:hAnsi="Wingdings"/>
      </w:rPr>
    </w:lvl>
    <w:lvl w:ilvl="3">
      <w:start w:val="1"/>
      <w:numFmt w:val="bullet"/>
      <w:lvlText w:val=""/>
      <w:lvlJc w:val="left"/>
      <w:pPr>
        <w:tabs>
          <w:tab w:val="num" w:pos="0"/>
        </w:tabs>
        <w:ind w:left="2947" w:hanging="360"/>
      </w:pPr>
      <w:rPr>
        <w:rFonts w:ascii="Symbol" w:hAnsi="Symbol"/>
      </w:rPr>
    </w:lvl>
    <w:lvl w:ilvl="4">
      <w:start w:val="1"/>
      <w:numFmt w:val="bullet"/>
      <w:lvlText w:val="o"/>
      <w:lvlJc w:val="left"/>
      <w:pPr>
        <w:tabs>
          <w:tab w:val="num" w:pos="0"/>
        </w:tabs>
        <w:ind w:left="3667" w:hanging="360"/>
      </w:pPr>
      <w:rPr>
        <w:rFonts w:ascii="Courier New" w:hAnsi="Courier New" w:cs="Courier New"/>
      </w:rPr>
    </w:lvl>
    <w:lvl w:ilvl="5">
      <w:start w:val="1"/>
      <w:numFmt w:val="bullet"/>
      <w:lvlText w:val=""/>
      <w:lvlJc w:val="left"/>
      <w:pPr>
        <w:tabs>
          <w:tab w:val="num" w:pos="0"/>
        </w:tabs>
        <w:ind w:left="4387" w:hanging="360"/>
      </w:pPr>
      <w:rPr>
        <w:rFonts w:ascii="Wingdings" w:hAnsi="Wingdings"/>
      </w:rPr>
    </w:lvl>
    <w:lvl w:ilvl="6">
      <w:start w:val="1"/>
      <w:numFmt w:val="bullet"/>
      <w:lvlText w:val=""/>
      <w:lvlJc w:val="left"/>
      <w:pPr>
        <w:tabs>
          <w:tab w:val="num" w:pos="0"/>
        </w:tabs>
        <w:ind w:left="5107" w:hanging="360"/>
      </w:pPr>
      <w:rPr>
        <w:rFonts w:ascii="Symbol" w:hAnsi="Symbol"/>
      </w:rPr>
    </w:lvl>
    <w:lvl w:ilvl="7">
      <w:start w:val="1"/>
      <w:numFmt w:val="bullet"/>
      <w:lvlText w:val="o"/>
      <w:lvlJc w:val="left"/>
      <w:pPr>
        <w:tabs>
          <w:tab w:val="num" w:pos="0"/>
        </w:tabs>
        <w:ind w:left="5827" w:hanging="360"/>
      </w:pPr>
      <w:rPr>
        <w:rFonts w:ascii="Courier New" w:hAnsi="Courier New" w:cs="Courier New"/>
      </w:rPr>
    </w:lvl>
    <w:lvl w:ilvl="8">
      <w:start w:val="1"/>
      <w:numFmt w:val="bullet"/>
      <w:lvlText w:val=""/>
      <w:lvlJc w:val="left"/>
      <w:pPr>
        <w:tabs>
          <w:tab w:val="num" w:pos="0"/>
        </w:tabs>
        <w:ind w:left="6547" w:hanging="360"/>
      </w:pPr>
      <w:rPr>
        <w:rFonts w:ascii="Wingdings" w:hAnsi="Wingdings"/>
      </w:rPr>
    </w:lvl>
  </w:abstractNum>
  <w:abstractNum w:abstractNumId="4" w15:restartNumberingAfterBreak="0">
    <w:nsid w:val="00000006"/>
    <w:multiLevelType w:val="multilevel"/>
    <w:tmpl w:val="00000006"/>
    <w:name w:val="WWNum1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5" w15:restartNumberingAfterBreak="0">
    <w:nsid w:val="0C281BC3"/>
    <w:multiLevelType w:val="hybridMultilevel"/>
    <w:tmpl w:val="6FA485A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F334415"/>
    <w:multiLevelType w:val="multilevel"/>
    <w:tmpl w:val="37E6B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55C52"/>
    <w:multiLevelType w:val="hybridMultilevel"/>
    <w:tmpl w:val="609E2384"/>
    <w:lvl w:ilvl="0" w:tplc="0C0A0001">
      <w:start w:val="1"/>
      <w:numFmt w:val="bullet"/>
      <w:lvlText w:val=""/>
      <w:lvlJc w:val="left"/>
      <w:pPr>
        <w:ind w:left="787" w:hanging="360"/>
      </w:pPr>
      <w:rPr>
        <w:rFonts w:ascii="Symbol" w:hAnsi="Symbol" w:hint="default"/>
      </w:rPr>
    </w:lvl>
    <w:lvl w:ilvl="1" w:tplc="0C0A0003">
      <w:start w:val="1"/>
      <w:numFmt w:val="bullet"/>
      <w:lvlText w:val="o"/>
      <w:lvlJc w:val="left"/>
      <w:pPr>
        <w:ind w:left="1507" w:hanging="360"/>
      </w:pPr>
      <w:rPr>
        <w:rFonts w:ascii="Courier New" w:hAnsi="Courier New" w:cs="Courier New" w:hint="default"/>
      </w:rPr>
    </w:lvl>
    <w:lvl w:ilvl="2" w:tplc="0C0A0005">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8" w15:restartNumberingAfterBreak="0">
    <w:nsid w:val="17637528"/>
    <w:multiLevelType w:val="multilevel"/>
    <w:tmpl w:val="AB58D1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72B5DF2"/>
    <w:multiLevelType w:val="multilevel"/>
    <w:tmpl w:val="BD68E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65E38"/>
    <w:multiLevelType w:val="multilevel"/>
    <w:tmpl w:val="CC4065D8"/>
    <w:lvl w:ilvl="0">
      <w:start w:val="1"/>
      <w:numFmt w:val="decimal"/>
      <w:lvlText w:val="%1."/>
      <w:lvlJc w:val="left"/>
      <w:pPr>
        <w:ind w:left="720" w:hanging="360"/>
      </w:pPr>
      <w:rPr>
        <w:rFonts w:eastAsiaTheme="majorEastAsia"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8AE680B"/>
    <w:multiLevelType w:val="multilevel"/>
    <w:tmpl w:val="7CFA0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B11B2"/>
    <w:multiLevelType w:val="hybridMultilevel"/>
    <w:tmpl w:val="9E78FD2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EAD29D9"/>
    <w:multiLevelType w:val="multilevel"/>
    <w:tmpl w:val="AB58D17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48C729B"/>
    <w:multiLevelType w:val="multilevel"/>
    <w:tmpl w:val="EF4A9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D53B16"/>
    <w:multiLevelType w:val="multilevel"/>
    <w:tmpl w:val="FAAA1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04679"/>
    <w:multiLevelType w:val="multilevel"/>
    <w:tmpl w:val="A8741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C76D4"/>
    <w:multiLevelType w:val="multilevel"/>
    <w:tmpl w:val="AB58D1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53E18A1"/>
    <w:multiLevelType w:val="multilevel"/>
    <w:tmpl w:val="3AFE7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7B060E"/>
    <w:multiLevelType w:val="multilevel"/>
    <w:tmpl w:val="3F2255AA"/>
    <w:lvl w:ilvl="0">
      <w:start w:val="1"/>
      <w:numFmt w:val="bullet"/>
      <w:lvlText w:val=""/>
      <w:lvlJc w:val="left"/>
      <w:pPr>
        <w:tabs>
          <w:tab w:val="num" w:pos="720"/>
        </w:tabs>
        <w:ind w:left="720" w:hanging="360"/>
      </w:pPr>
      <w:rPr>
        <w:rFonts w:ascii="Symbol" w:hAnsi="Symbol" w:hint="default"/>
        <w:color w:val="auto"/>
        <w:sz w:val="20"/>
        <w:lang w:val="es-ES"/>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2E6892"/>
    <w:multiLevelType w:val="hybridMultilevel"/>
    <w:tmpl w:val="495CE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DA0C5D"/>
    <w:multiLevelType w:val="multilevel"/>
    <w:tmpl w:val="BB403D4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815D30"/>
    <w:multiLevelType w:val="hybridMultilevel"/>
    <w:tmpl w:val="E42E5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8"/>
  </w:num>
  <w:num w:numId="4">
    <w:abstractNumId w:val="14"/>
  </w:num>
  <w:num w:numId="5">
    <w:abstractNumId w:val="16"/>
  </w:num>
  <w:num w:numId="6">
    <w:abstractNumId w:val="15"/>
  </w:num>
  <w:num w:numId="7">
    <w:abstractNumId w:val="9"/>
  </w:num>
  <w:num w:numId="8">
    <w:abstractNumId w:val="19"/>
  </w:num>
  <w:num w:numId="9">
    <w:abstractNumId w:val="21"/>
  </w:num>
  <w:num w:numId="10">
    <w:abstractNumId w:val="5"/>
  </w:num>
  <w:num w:numId="11">
    <w:abstractNumId w:val="12"/>
  </w:num>
  <w:num w:numId="12">
    <w:abstractNumId w:val="6"/>
  </w:num>
  <w:num w:numId="13">
    <w:abstractNumId w:val="13"/>
  </w:num>
  <w:num w:numId="14">
    <w:abstractNumId w:val="22"/>
  </w:num>
  <w:num w:numId="15">
    <w:abstractNumId w:val="20"/>
  </w:num>
  <w:num w:numId="16">
    <w:abstractNumId w:val="17"/>
  </w:num>
  <w:num w:numId="17">
    <w:abstractNumId w:val="8"/>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D6A"/>
    <w:rsid w:val="00002B0B"/>
    <w:rsid w:val="000404F3"/>
    <w:rsid w:val="000759F5"/>
    <w:rsid w:val="0010473F"/>
    <w:rsid w:val="001A26FE"/>
    <w:rsid w:val="001D3EAD"/>
    <w:rsid w:val="002538C3"/>
    <w:rsid w:val="00265294"/>
    <w:rsid w:val="00293DCB"/>
    <w:rsid w:val="002D3ABA"/>
    <w:rsid w:val="00301453"/>
    <w:rsid w:val="00336A6B"/>
    <w:rsid w:val="00346659"/>
    <w:rsid w:val="0036731F"/>
    <w:rsid w:val="00397F64"/>
    <w:rsid w:val="00453280"/>
    <w:rsid w:val="004E53B7"/>
    <w:rsid w:val="004F6EBA"/>
    <w:rsid w:val="00505EE7"/>
    <w:rsid w:val="0051227C"/>
    <w:rsid w:val="005B6612"/>
    <w:rsid w:val="005D1B22"/>
    <w:rsid w:val="005D3FC0"/>
    <w:rsid w:val="005E3469"/>
    <w:rsid w:val="00626431"/>
    <w:rsid w:val="00650155"/>
    <w:rsid w:val="00680765"/>
    <w:rsid w:val="00686726"/>
    <w:rsid w:val="00687372"/>
    <w:rsid w:val="006B3384"/>
    <w:rsid w:val="006B414D"/>
    <w:rsid w:val="006B63A5"/>
    <w:rsid w:val="00716E0D"/>
    <w:rsid w:val="00721BD8"/>
    <w:rsid w:val="00745BA7"/>
    <w:rsid w:val="0075268F"/>
    <w:rsid w:val="00784D01"/>
    <w:rsid w:val="007A11CF"/>
    <w:rsid w:val="007C05B5"/>
    <w:rsid w:val="007F494C"/>
    <w:rsid w:val="00815048"/>
    <w:rsid w:val="008201F4"/>
    <w:rsid w:val="0084514F"/>
    <w:rsid w:val="008C05BE"/>
    <w:rsid w:val="00906E16"/>
    <w:rsid w:val="0094584A"/>
    <w:rsid w:val="0096353F"/>
    <w:rsid w:val="009B146E"/>
    <w:rsid w:val="009C7FA6"/>
    <w:rsid w:val="00A21709"/>
    <w:rsid w:val="00A25B10"/>
    <w:rsid w:val="00A35D6A"/>
    <w:rsid w:val="00A41C8D"/>
    <w:rsid w:val="00A43E8C"/>
    <w:rsid w:val="00A61226"/>
    <w:rsid w:val="00A851A0"/>
    <w:rsid w:val="00A87C82"/>
    <w:rsid w:val="00A951E5"/>
    <w:rsid w:val="00A96348"/>
    <w:rsid w:val="00AD6D32"/>
    <w:rsid w:val="00AE06A3"/>
    <w:rsid w:val="00AE3DD1"/>
    <w:rsid w:val="00B12356"/>
    <w:rsid w:val="00B21716"/>
    <w:rsid w:val="00B26E31"/>
    <w:rsid w:val="00B50D79"/>
    <w:rsid w:val="00B64F1F"/>
    <w:rsid w:val="00B673A4"/>
    <w:rsid w:val="00B91428"/>
    <w:rsid w:val="00BA0289"/>
    <w:rsid w:val="00BB45E3"/>
    <w:rsid w:val="00BC35F6"/>
    <w:rsid w:val="00BC3D16"/>
    <w:rsid w:val="00BC7F60"/>
    <w:rsid w:val="00C07DCB"/>
    <w:rsid w:val="00C23E06"/>
    <w:rsid w:val="00C34B35"/>
    <w:rsid w:val="00C35A7B"/>
    <w:rsid w:val="00CD0A93"/>
    <w:rsid w:val="00CD52B2"/>
    <w:rsid w:val="00CE3959"/>
    <w:rsid w:val="00D32705"/>
    <w:rsid w:val="00D33A82"/>
    <w:rsid w:val="00D9130F"/>
    <w:rsid w:val="00DB405E"/>
    <w:rsid w:val="00DC6C4B"/>
    <w:rsid w:val="00DD5B45"/>
    <w:rsid w:val="00DD5C59"/>
    <w:rsid w:val="00E333EC"/>
    <w:rsid w:val="00E4132F"/>
    <w:rsid w:val="00E4316A"/>
    <w:rsid w:val="00E47B04"/>
    <w:rsid w:val="00E568B4"/>
    <w:rsid w:val="00E61F83"/>
    <w:rsid w:val="00E90E02"/>
    <w:rsid w:val="00EA1A99"/>
    <w:rsid w:val="00EB3C46"/>
    <w:rsid w:val="00F00B97"/>
    <w:rsid w:val="00F06EFE"/>
    <w:rsid w:val="00F246FC"/>
    <w:rsid w:val="00F26E9F"/>
    <w:rsid w:val="00F337B7"/>
    <w:rsid w:val="00F55B67"/>
    <w:rsid w:val="00F67D39"/>
    <w:rsid w:val="00F700D2"/>
    <w:rsid w:val="00F82D83"/>
    <w:rsid w:val="00F900BE"/>
    <w:rsid w:val="00F92C38"/>
    <w:rsid w:val="00FA27E1"/>
    <w:rsid w:val="00FC188E"/>
    <w:rsid w:val="00FC5F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6783F"/>
  <w15:chartTrackingRefBased/>
  <w15:docId w15:val="{9137A4E5-5F8E-4457-834D-0BE296F6F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0D79"/>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B50D79"/>
    <w:pPr>
      <w:keepNext/>
      <w:keepLines/>
      <w:spacing w:before="40" w:after="0"/>
      <w:outlineLvl w:val="1"/>
    </w:pPr>
    <w:rPr>
      <w:rFonts w:eastAsiaTheme="majorEastAsia" w:cstheme="majorBidi"/>
      <w:b/>
      <w:sz w:val="28"/>
      <w:szCs w:val="26"/>
    </w:rPr>
  </w:style>
  <w:style w:type="paragraph" w:styleId="Ttulo3">
    <w:name w:val="heading 3"/>
    <w:basedOn w:val="Normal"/>
    <w:link w:val="Ttulo3Car"/>
    <w:uiPriority w:val="9"/>
    <w:qFormat/>
    <w:rsid w:val="00B50D79"/>
    <w:pPr>
      <w:spacing w:before="100" w:beforeAutospacing="1" w:after="100" w:afterAutospacing="1" w:line="240" w:lineRule="auto"/>
      <w:outlineLvl w:val="2"/>
    </w:pPr>
    <w:rPr>
      <w:rFonts w:eastAsia="Times New Roman" w:cs="Times New Roman"/>
      <w:b/>
      <w:bCs/>
      <w:sz w:val="24"/>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A35D6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35D6A"/>
    <w:rPr>
      <w:color w:val="0000FF"/>
      <w:u w:val="single"/>
    </w:rPr>
  </w:style>
  <w:style w:type="character" w:customStyle="1" w:styleId="apple-tab-span">
    <w:name w:val="apple-tab-span"/>
    <w:basedOn w:val="Fuentedeprrafopredeter"/>
    <w:rsid w:val="00301453"/>
  </w:style>
  <w:style w:type="paragraph" w:styleId="Prrafodelista">
    <w:name w:val="List Paragraph"/>
    <w:basedOn w:val="Normal"/>
    <w:uiPriority w:val="34"/>
    <w:qFormat/>
    <w:rsid w:val="00301453"/>
    <w:pPr>
      <w:ind w:left="720"/>
      <w:contextualSpacing/>
    </w:pPr>
  </w:style>
  <w:style w:type="character" w:customStyle="1" w:styleId="Ttulo3Car">
    <w:name w:val="Título 3 Car"/>
    <w:basedOn w:val="Fuentedeprrafopredeter"/>
    <w:link w:val="Ttulo3"/>
    <w:uiPriority w:val="9"/>
    <w:rsid w:val="00B50D79"/>
    <w:rPr>
      <w:rFonts w:eastAsia="Times New Roman" w:cs="Times New Roman"/>
      <w:b/>
      <w:bCs/>
      <w:sz w:val="24"/>
      <w:szCs w:val="27"/>
      <w:lang w:eastAsia="es-ES"/>
    </w:rPr>
  </w:style>
  <w:style w:type="character" w:styleId="Hipervnculovisitado">
    <w:name w:val="FollowedHyperlink"/>
    <w:basedOn w:val="Fuentedeprrafopredeter"/>
    <w:uiPriority w:val="99"/>
    <w:semiHidden/>
    <w:unhideWhenUsed/>
    <w:rsid w:val="00B64F1F"/>
    <w:rPr>
      <w:color w:val="954F72" w:themeColor="followedHyperlink"/>
      <w:u w:val="single"/>
    </w:rPr>
  </w:style>
  <w:style w:type="paragraph" w:customStyle="1" w:styleId="Prrafodelista1">
    <w:name w:val="Párrafo de lista1"/>
    <w:basedOn w:val="Normal"/>
    <w:rsid w:val="00DD5C59"/>
    <w:pPr>
      <w:suppressAutoHyphens/>
      <w:ind w:left="720"/>
    </w:pPr>
    <w:rPr>
      <w:rFonts w:ascii="Calibri" w:eastAsia="SimSun" w:hAnsi="Calibri" w:cs="font278"/>
      <w:lang w:eastAsia="ar-SA"/>
    </w:rPr>
  </w:style>
  <w:style w:type="paragraph" w:styleId="Textoindependiente">
    <w:name w:val="Body Text"/>
    <w:basedOn w:val="Normal"/>
    <w:link w:val="TextoindependienteCar"/>
    <w:rsid w:val="00DB405E"/>
    <w:pPr>
      <w:widowControl w:val="0"/>
      <w:suppressAutoHyphens/>
      <w:spacing w:after="120" w:line="240" w:lineRule="auto"/>
    </w:pPr>
    <w:rPr>
      <w:rFonts w:ascii="Times New Roman" w:eastAsia="Andale Sans UI" w:hAnsi="Times New Roman" w:cs="Times New Roman"/>
      <w:kern w:val="1"/>
      <w:sz w:val="24"/>
      <w:szCs w:val="24"/>
    </w:rPr>
  </w:style>
  <w:style w:type="character" w:customStyle="1" w:styleId="TextoindependienteCar">
    <w:name w:val="Texto independiente Car"/>
    <w:basedOn w:val="Fuentedeprrafopredeter"/>
    <w:link w:val="Textoindependiente"/>
    <w:rsid w:val="00DB405E"/>
    <w:rPr>
      <w:rFonts w:ascii="Times New Roman" w:eastAsia="Andale Sans UI" w:hAnsi="Times New Roman" w:cs="Times New Roman"/>
      <w:kern w:val="1"/>
      <w:sz w:val="24"/>
      <w:szCs w:val="24"/>
    </w:rPr>
  </w:style>
  <w:style w:type="character" w:styleId="Textoennegrita">
    <w:name w:val="Strong"/>
    <w:qFormat/>
    <w:rsid w:val="00DB405E"/>
    <w:rPr>
      <w:b/>
      <w:bCs/>
    </w:rPr>
  </w:style>
  <w:style w:type="character" w:customStyle="1" w:styleId="UnresolvedMention">
    <w:name w:val="Unresolved Mention"/>
    <w:basedOn w:val="Fuentedeprrafopredeter"/>
    <w:uiPriority w:val="99"/>
    <w:semiHidden/>
    <w:unhideWhenUsed/>
    <w:rsid w:val="00A951E5"/>
    <w:rPr>
      <w:color w:val="605E5C"/>
      <w:shd w:val="clear" w:color="auto" w:fill="E1DFDD"/>
    </w:rPr>
  </w:style>
  <w:style w:type="paragraph" w:styleId="ndice1">
    <w:name w:val="index 1"/>
    <w:basedOn w:val="Normal"/>
    <w:next w:val="Normal"/>
    <w:autoRedefine/>
    <w:uiPriority w:val="99"/>
    <w:unhideWhenUsed/>
    <w:rsid w:val="00B26E31"/>
    <w:pPr>
      <w:spacing w:after="0"/>
      <w:ind w:left="220" w:hanging="220"/>
    </w:pPr>
    <w:rPr>
      <w:rFonts w:cstheme="minorHAnsi"/>
      <w:sz w:val="20"/>
      <w:szCs w:val="20"/>
    </w:rPr>
  </w:style>
  <w:style w:type="paragraph" w:styleId="ndice2">
    <w:name w:val="index 2"/>
    <w:basedOn w:val="Normal"/>
    <w:next w:val="Normal"/>
    <w:autoRedefine/>
    <w:uiPriority w:val="99"/>
    <w:unhideWhenUsed/>
    <w:rsid w:val="00B26E31"/>
    <w:pPr>
      <w:spacing w:after="0"/>
      <w:ind w:left="440" w:hanging="220"/>
    </w:pPr>
    <w:rPr>
      <w:rFonts w:cstheme="minorHAnsi"/>
      <w:sz w:val="20"/>
      <w:szCs w:val="20"/>
    </w:rPr>
  </w:style>
  <w:style w:type="paragraph" w:styleId="ndice3">
    <w:name w:val="index 3"/>
    <w:basedOn w:val="Normal"/>
    <w:next w:val="Normal"/>
    <w:autoRedefine/>
    <w:uiPriority w:val="99"/>
    <w:unhideWhenUsed/>
    <w:rsid w:val="00B26E31"/>
    <w:pPr>
      <w:spacing w:after="0"/>
      <w:ind w:left="660" w:hanging="220"/>
    </w:pPr>
    <w:rPr>
      <w:rFonts w:cstheme="minorHAnsi"/>
      <w:sz w:val="20"/>
      <w:szCs w:val="20"/>
    </w:rPr>
  </w:style>
  <w:style w:type="paragraph" w:styleId="ndice4">
    <w:name w:val="index 4"/>
    <w:basedOn w:val="Normal"/>
    <w:next w:val="Normal"/>
    <w:autoRedefine/>
    <w:uiPriority w:val="99"/>
    <w:unhideWhenUsed/>
    <w:rsid w:val="00B26E31"/>
    <w:pPr>
      <w:spacing w:after="0"/>
      <w:ind w:left="880" w:hanging="220"/>
    </w:pPr>
    <w:rPr>
      <w:rFonts w:cstheme="minorHAnsi"/>
      <w:sz w:val="20"/>
      <w:szCs w:val="20"/>
    </w:rPr>
  </w:style>
  <w:style w:type="paragraph" w:styleId="ndice5">
    <w:name w:val="index 5"/>
    <w:basedOn w:val="Normal"/>
    <w:next w:val="Normal"/>
    <w:autoRedefine/>
    <w:uiPriority w:val="99"/>
    <w:unhideWhenUsed/>
    <w:rsid w:val="00B26E31"/>
    <w:pPr>
      <w:spacing w:after="0"/>
      <w:ind w:left="1100" w:hanging="220"/>
    </w:pPr>
    <w:rPr>
      <w:rFonts w:cstheme="minorHAnsi"/>
      <w:sz w:val="20"/>
      <w:szCs w:val="20"/>
    </w:rPr>
  </w:style>
  <w:style w:type="paragraph" w:styleId="ndice6">
    <w:name w:val="index 6"/>
    <w:basedOn w:val="Normal"/>
    <w:next w:val="Normal"/>
    <w:autoRedefine/>
    <w:uiPriority w:val="99"/>
    <w:unhideWhenUsed/>
    <w:rsid w:val="00B26E31"/>
    <w:pPr>
      <w:spacing w:after="0"/>
      <w:ind w:left="1320" w:hanging="220"/>
    </w:pPr>
    <w:rPr>
      <w:rFonts w:cstheme="minorHAnsi"/>
      <w:sz w:val="20"/>
      <w:szCs w:val="20"/>
    </w:rPr>
  </w:style>
  <w:style w:type="paragraph" w:styleId="ndice7">
    <w:name w:val="index 7"/>
    <w:basedOn w:val="Normal"/>
    <w:next w:val="Normal"/>
    <w:autoRedefine/>
    <w:uiPriority w:val="99"/>
    <w:unhideWhenUsed/>
    <w:rsid w:val="00B26E31"/>
    <w:pPr>
      <w:spacing w:after="0"/>
      <w:ind w:left="1540" w:hanging="220"/>
    </w:pPr>
    <w:rPr>
      <w:rFonts w:cstheme="minorHAnsi"/>
      <w:sz w:val="20"/>
      <w:szCs w:val="20"/>
    </w:rPr>
  </w:style>
  <w:style w:type="paragraph" w:styleId="ndice8">
    <w:name w:val="index 8"/>
    <w:basedOn w:val="Normal"/>
    <w:next w:val="Normal"/>
    <w:autoRedefine/>
    <w:uiPriority w:val="99"/>
    <w:unhideWhenUsed/>
    <w:rsid w:val="00B26E31"/>
    <w:pPr>
      <w:spacing w:after="0"/>
      <w:ind w:left="1760" w:hanging="220"/>
    </w:pPr>
    <w:rPr>
      <w:rFonts w:cstheme="minorHAnsi"/>
      <w:sz w:val="20"/>
      <w:szCs w:val="20"/>
    </w:rPr>
  </w:style>
  <w:style w:type="paragraph" w:styleId="ndice9">
    <w:name w:val="index 9"/>
    <w:basedOn w:val="Normal"/>
    <w:next w:val="Normal"/>
    <w:autoRedefine/>
    <w:uiPriority w:val="99"/>
    <w:unhideWhenUsed/>
    <w:rsid w:val="00B26E31"/>
    <w:pPr>
      <w:spacing w:after="0"/>
      <w:ind w:left="1980" w:hanging="220"/>
    </w:pPr>
    <w:rPr>
      <w:rFonts w:cstheme="minorHAnsi"/>
      <w:sz w:val="20"/>
      <w:szCs w:val="20"/>
    </w:rPr>
  </w:style>
  <w:style w:type="paragraph" w:styleId="Ttulodendice">
    <w:name w:val="index heading"/>
    <w:basedOn w:val="Normal"/>
    <w:next w:val="ndice1"/>
    <w:uiPriority w:val="99"/>
    <w:unhideWhenUsed/>
    <w:rsid w:val="00B26E31"/>
    <w:pPr>
      <w:spacing w:before="120" w:after="120"/>
    </w:pPr>
    <w:rPr>
      <w:rFonts w:cstheme="minorHAnsi"/>
      <w:b/>
      <w:bCs/>
      <w:i/>
      <w:iCs/>
      <w:sz w:val="20"/>
      <w:szCs w:val="20"/>
    </w:rPr>
  </w:style>
  <w:style w:type="character" w:customStyle="1" w:styleId="Ttulo1Car">
    <w:name w:val="Título 1 Car"/>
    <w:basedOn w:val="Fuentedeprrafopredeter"/>
    <w:link w:val="Ttulo1"/>
    <w:uiPriority w:val="9"/>
    <w:rsid w:val="00B50D79"/>
    <w:rPr>
      <w:rFonts w:eastAsiaTheme="majorEastAsia" w:cstheme="majorBidi"/>
      <w:b/>
      <w:sz w:val="28"/>
      <w:szCs w:val="32"/>
    </w:rPr>
  </w:style>
  <w:style w:type="character" w:customStyle="1" w:styleId="Ttulo2Car">
    <w:name w:val="Título 2 Car"/>
    <w:basedOn w:val="Fuentedeprrafopredeter"/>
    <w:link w:val="Ttulo2"/>
    <w:uiPriority w:val="9"/>
    <w:rsid w:val="00B50D79"/>
    <w:rPr>
      <w:rFonts w:eastAsiaTheme="majorEastAsia" w:cstheme="majorBidi"/>
      <w:b/>
      <w:sz w:val="28"/>
      <w:szCs w:val="26"/>
    </w:rPr>
  </w:style>
  <w:style w:type="paragraph" w:styleId="TtulodeTDC">
    <w:name w:val="TOC Heading"/>
    <w:basedOn w:val="Ttulo1"/>
    <w:next w:val="Normal"/>
    <w:uiPriority w:val="39"/>
    <w:unhideWhenUsed/>
    <w:qFormat/>
    <w:rsid w:val="00B50D79"/>
    <w:pPr>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B50D79"/>
    <w:pPr>
      <w:spacing w:after="100"/>
    </w:pPr>
  </w:style>
  <w:style w:type="paragraph" w:styleId="TDC2">
    <w:name w:val="toc 2"/>
    <w:basedOn w:val="Normal"/>
    <w:next w:val="Normal"/>
    <w:autoRedefine/>
    <w:uiPriority w:val="39"/>
    <w:unhideWhenUsed/>
    <w:rsid w:val="00B50D79"/>
    <w:pPr>
      <w:spacing w:after="100"/>
      <w:ind w:left="220"/>
    </w:pPr>
  </w:style>
  <w:style w:type="paragraph" w:styleId="TDC3">
    <w:name w:val="toc 3"/>
    <w:basedOn w:val="Normal"/>
    <w:next w:val="Normal"/>
    <w:autoRedefine/>
    <w:uiPriority w:val="39"/>
    <w:unhideWhenUsed/>
    <w:rsid w:val="00B50D79"/>
    <w:pPr>
      <w:spacing w:after="100"/>
      <w:ind w:left="440"/>
    </w:pPr>
  </w:style>
  <w:style w:type="paragraph" w:styleId="Encabezado">
    <w:name w:val="header"/>
    <w:basedOn w:val="Normal"/>
    <w:link w:val="EncabezadoCar"/>
    <w:uiPriority w:val="99"/>
    <w:unhideWhenUsed/>
    <w:rsid w:val="008150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048"/>
  </w:style>
  <w:style w:type="paragraph" w:styleId="Piedepgina">
    <w:name w:val="footer"/>
    <w:basedOn w:val="Normal"/>
    <w:link w:val="PiedepginaCar"/>
    <w:uiPriority w:val="99"/>
    <w:unhideWhenUsed/>
    <w:rsid w:val="008150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846">
      <w:bodyDiv w:val="1"/>
      <w:marLeft w:val="0"/>
      <w:marRight w:val="0"/>
      <w:marTop w:val="0"/>
      <w:marBottom w:val="0"/>
      <w:divBdr>
        <w:top w:val="none" w:sz="0" w:space="0" w:color="auto"/>
        <w:left w:val="none" w:sz="0" w:space="0" w:color="auto"/>
        <w:bottom w:val="none" w:sz="0" w:space="0" w:color="auto"/>
        <w:right w:val="none" w:sz="0" w:space="0" w:color="auto"/>
      </w:divBdr>
    </w:div>
    <w:div w:id="47414881">
      <w:bodyDiv w:val="1"/>
      <w:marLeft w:val="0"/>
      <w:marRight w:val="0"/>
      <w:marTop w:val="0"/>
      <w:marBottom w:val="0"/>
      <w:divBdr>
        <w:top w:val="none" w:sz="0" w:space="0" w:color="auto"/>
        <w:left w:val="none" w:sz="0" w:space="0" w:color="auto"/>
        <w:bottom w:val="none" w:sz="0" w:space="0" w:color="auto"/>
        <w:right w:val="none" w:sz="0" w:space="0" w:color="auto"/>
      </w:divBdr>
    </w:div>
    <w:div w:id="255479930">
      <w:bodyDiv w:val="1"/>
      <w:marLeft w:val="0"/>
      <w:marRight w:val="0"/>
      <w:marTop w:val="0"/>
      <w:marBottom w:val="0"/>
      <w:divBdr>
        <w:top w:val="none" w:sz="0" w:space="0" w:color="auto"/>
        <w:left w:val="none" w:sz="0" w:space="0" w:color="auto"/>
        <w:bottom w:val="none" w:sz="0" w:space="0" w:color="auto"/>
        <w:right w:val="none" w:sz="0" w:space="0" w:color="auto"/>
      </w:divBdr>
    </w:div>
    <w:div w:id="266431912">
      <w:bodyDiv w:val="1"/>
      <w:marLeft w:val="0"/>
      <w:marRight w:val="0"/>
      <w:marTop w:val="0"/>
      <w:marBottom w:val="0"/>
      <w:divBdr>
        <w:top w:val="none" w:sz="0" w:space="0" w:color="auto"/>
        <w:left w:val="none" w:sz="0" w:space="0" w:color="auto"/>
        <w:bottom w:val="none" w:sz="0" w:space="0" w:color="auto"/>
        <w:right w:val="none" w:sz="0" w:space="0" w:color="auto"/>
      </w:divBdr>
    </w:div>
    <w:div w:id="291253941">
      <w:bodyDiv w:val="1"/>
      <w:marLeft w:val="0"/>
      <w:marRight w:val="0"/>
      <w:marTop w:val="0"/>
      <w:marBottom w:val="0"/>
      <w:divBdr>
        <w:top w:val="none" w:sz="0" w:space="0" w:color="auto"/>
        <w:left w:val="none" w:sz="0" w:space="0" w:color="auto"/>
        <w:bottom w:val="none" w:sz="0" w:space="0" w:color="auto"/>
        <w:right w:val="none" w:sz="0" w:space="0" w:color="auto"/>
      </w:divBdr>
    </w:div>
    <w:div w:id="306738596">
      <w:bodyDiv w:val="1"/>
      <w:marLeft w:val="0"/>
      <w:marRight w:val="0"/>
      <w:marTop w:val="0"/>
      <w:marBottom w:val="0"/>
      <w:divBdr>
        <w:top w:val="none" w:sz="0" w:space="0" w:color="auto"/>
        <w:left w:val="none" w:sz="0" w:space="0" w:color="auto"/>
        <w:bottom w:val="none" w:sz="0" w:space="0" w:color="auto"/>
        <w:right w:val="none" w:sz="0" w:space="0" w:color="auto"/>
      </w:divBdr>
    </w:div>
    <w:div w:id="330639829">
      <w:bodyDiv w:val="1"/>
      <w:marLeft w:val="0"/>
      <w:marRight w:val="0"/>
      <w:marTop w:val="0"/>
      <w:marBottom w:val="0"/>
      <w:divBdr>
        <w:top w:val="none" w:sz="0" w:space="0" w:color="auto"/>
        <w:left w:val="none" w:sz="0" w:space="0" w:color="auto"/>
        <w:bottom w:val="none" w:sz="0" w:space="0" w:color="auto"/>
        <w:right w:val="none" w:sz="0" w:space="0" w:color="auto"/>
      </w:divBdr>
    </w:div>
    <w:div w:id="490802740">
      <w:bodyDiv w:val="1"/>
      <w:marLeft w:val="0"/>
      <w:marRight w:val="0"/>
      <w:marTop w:val="0"/>
      <w:marBottom w:val="0"/>
      <w:divBdr>
        <w:top w:val="none" w:sz="0" w:space="0" w:color="auto"/>
        <w:left w:val="none" w:sz="0" w:space="0" w:color="auto"/>
        <w:bottom w:val="none" w:sz="0" w:space="0" w:color="auto"/>
        <w:right w:val="none" w:sz="0" w:space="0" w:color="auto"/>
      </w:divBdr>
    </w:div>
    <w:div w:id="507016110">
      <w:bodyDiv w:val="1"/>
      <w:marLeft w:val="0"/>
      <w:marRight w:val="0"/>
      <w:marTop w:val="0"/>
      <w:marBottom w:val="0"/>
      <w:divBdr>
        <w:top w:val="none" w:sz="0" w:space="0" w:color="auto"/>
        <w:left w:val="none" w:sz="0" w:space="0" w:color="auto"/>
        <w:bottom w:val="none" w:sz="0" w:space="0" w:color="auto"/>
        <w:right w:val="none" w:sz="0" w:space="0" w:color="auto"/>
      </w:divBdr>
    </w:div>
    <w:div w:id="869142760">
      <w:bodyDiv w:val="1"/>
      <w:marLeft w:val="0"/>
      <w:marRight w:val="0"/>
      <w:marTop w:val="0"/>
      <w:marBottom w:val="0"/>
      <w:divBdr>
        <w:top w:val="none" w:sz="0" w:space="0" w:color="auto"/>
        <w:left w:val="none" w:sz="0" w:space="0" w:color="auto"/>
        <w:bottom w:val="none" w:sz="0" w:space="0" w:color="auto"/>
        <w:right w:val="none" w:sz="0" w:space="0" w:color="auto"/>
      </w:divBdr>
    </w:div>
    <w:div w:id="1121191434">
      <w:bodyDiv w:val="1"/>
      <w:marLeft w:val="0"/>
      <w:marRight w:val="0"/>
      <w:marTop w:val="0"/>
      <w:marBottom w:val="0"/>
      <w:divBdr>
        <w:top w:val="none" w:sz="0" w:space="0" w:color="auto"/>
        <w:left w:val="none" w:sz="0" w:space="0" w:color="auto"/>
        <w:bottom w:val="none" w:sz="0" w:space="0" w:color="auto"/>
        <w:right w:val="none" w:sz="0" w:space="0" w:color="auto"/>
      </w:divBdr>
    </w:div>
    <w:div w:id="1231966651">
      <w:bodyDiv w:val="1"/>
      <w:marLeft w:val="0"/>
      <w:marRight w:val="0"/>
      <w:marTop w:val="0"/>
      <w:marBottom w:val="0"/>
      <w:divBdr>
        <w:top w:val="none" w:sz="0" w:space="0" w:color="auto"/>
        <w:left w:val="none" w:sz="0" w:space="0" w:color="auto"/>
        <w:bottom w:val="none" w:sz="0" w:space="0" w:color="auto"/>
        <w:right w:val="none" w:sz="0" w:space="0" w:color="auto"/>
      </w:divBdr>
    </w:div>
    <w:div w:id="1371799751">
      <w:bodyDiv w:val="1"/>
      <w:marLeft w:val="0"/>
      <w:marRight w:val="0"/>
      <w:marTop w:val="0"/>
      <w:marBottom w:val="0"/>
      <w:divBdr>
        <w:top w:val="none" w:sz="0" w:space="0" w:color="auto"/>
        <w:left w:val="none" w:sz="0" w:space="0" w:color="auto"/>
        <w:bottom w:val="none" w:sz="0" w:space="0" w:color="auto"/>
        <w:right w:val="none" w:sz="0" w:space="0" w:color="auto"/>
      </w:divBdr>
    </w:div>
    <w:div w:id="1435788873">
      <w:bodyDiv w:val="1"/>
      <w:marLeft w:val="0"/>
      <w:marRight w:val="0"/>
      <w:marTop w:val="0"/>
      <w:marBottom w:val="0"/>
      <w:divBdr>
        <w:top w:val="none" w:sz="0" w:space="0" w:color="auto"/>
        <w:left w:val="none" w:sz="0" w:space="0" w:color="auto"/>
        <w:bottom w:val="none" w:sz="0" w:space="0" w:color="auto"/>
        <w:right w:val="none" w:sz="0" w:space="0" w:color="auto"/>
      </w:divBdr>
    </w:div>
    <w:div w:id="1564489286">
      <w:bodyDiv w:val="1"/>
      <w:marLeft w:val="0"/>
      <w:marRight w:val="0"/>
      <w:marTop w:val="0"/>
      <w:marBottom w:val="0"/>
      <w:divBdr>
        <w:top w:val="none" w:sz="0" w:space="0" w:color="auto"/>
        <w:left w:val="none" w:sz="0" w:space="0" w:color="auto"/>
        <w:bottom w:val="none" w:sz="0" w:space="0" w:color="auto"/>
        <w:right w:val="none" w:sz="0" w:space="0" w:color="auto"/>
      </w:divBdr>
    </w:div>
    <w:div w:id="1713386191">
      <w:bodyDiv w:val="1"/>
      <w:marLeft w:val="0"/>
      <w:marRight w:val="0"/>
      <w:marTop w:val="0"/>
      <w:marBottom w:val="0"/>
      <w:divBdr>
        <w:top w:val="none" w:sz="0" w:space="0" w:color="auto"/>
        <w:left w:val="none" w:sz="0" w:space="0" w:color="auto"/>
        <w:bottom w:val="none" w:sz="0" w:space="0" w:color="auto"/>
        <w:right w:val="none" w:sz="0" w:space="0" w:color="auto"/>
      </w:divBdr>
    </w:div>
    <w:div w:id="1741369014">
      <w:bodyDiv w:val="1"/>
      <w:marLeft w:val="0"/>
      <w:marRight w:val="0"/>
      <w:marTop w:val="0"/>
      <w:marBottom w:val="0"/>
      <w:divBdr>
        <w:top w:val="none" w:sz="0" w:space="0" w:color="auto"/>
        <w:left w:val="none" w:sz="0" w:space="0" w:color="auto"/>
        <w:bottom w:val="none" w:sz="0" w:space="0" w:color="auto"/>
        <w:right w:val="none" w:sz="0" w:space="0" w:color="auto"/>
      </w:divBdr>
    </w:div>
    <w:div w:id="1891764006">
      <w:bodyDiv w:val="1"/>
      <w:marLeft w:val="0"/>
      <w:marRight w:val="0"/>
      <w:marTop w:val="0"/>
      <w:marBottom w:val="0"/>
      <w:divBdr>
        <w:top w:val="none" w:sz="0" w:space="0" w:color="auto"/>
        <w:left w:val="none" w:sz="0" w:space="0" w:color="auto"/>
        <w:bottom w:val="none" w:sz="0" w:space="0" w:color="auto"/>
        <w:right w:val="none" w:sz="0" w:space="0" w:color="auto"/>
      </w:divBdr>
    </w:div>
    <w:div w:id="1892837520">
      <w:bodyDiv w:val="1"/>
      <w:marLeft w:val="0"/>
      <w:marRight w:val="0"/>
      <w:marTop w:val="0"/>
      <w:marBottom w:val="0"/>
      <w:divBdr>
        <w:top w:val="none" w:sz="0" w:space="0" w:color="auto"/>
        <w:left w:val="none" w:sz="0" w:space="0" w:color="auto"/>
        <w:bottom w:val="none" w:sz="0" w:space="0" w:color="auto"/>
        <w:right w:val="none" w:sz="0" w:space="0" w:color="auto"/>
      </w:divBdr>
    </w:div>
    <w:div w:id="202142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tumconsultores.com/"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datalifeit.es/consultoria/" TargetMode="External"/><Relationship Id="rId50" Type="http://schemas.openxmlformats.org/officeDocument/2006/relationships/image" Target="https://lh4.googleusercontent.com/nUy0QssHp4us9Jn8OjoW-GAUdtWt0DvdI35aUpQA07D3FtVmsUNq5vfsw1nFi12TXWuMAi2qv49bUp-WfWoG3hSwmyTM02AmCThhIIkc2etxdt0zALumiluF-fqrWkczTgxQ6PNF" TargetMode="External"/><Relationship Id="rId55" Type="http://schemas.openxmlformats.org/officeDocument/2006/relationships/image" Target="media/image36.png"/><Relationship Id="rId63" Type="http://schemas.openxmlformats.org/officeDocument/2006/relationships/hyperlink" Target="https://openexpoeurope.com/es/e-commerce-y-erp-mejor-juntos-y-libres/" TargetMode="External"/><Relationship Id="rId68" Type="http://schemas.openxmlformats.org/officeDocument/2006/relationships/hyperlink" Target="https://www.expensya.com/es/" TargetMode="External"/><Relationship Id="rId7" Type="http://schemas.openxmlformats.org/officeDocument/2006/relationships/endnotes" Target="endnotes.xml"/><Relationship Id="rId71" Type="http://schemas.openxmlformats.org/officeDocument/2006/relationships/hyperlink" Target="https://docs.microsoft.com/es-es/dynamics365/business-centra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s.wikipedia.org/wiki/Free_Software_Foundation" TargetMode="External"/><Relationship Id="rId37" Type="http://schemas.microsoft.com/office/2007/relationships/hdphoto" Target="media/hdphoto1.wdp"/><Relationship Id="rId40" Type="http://schemas.openxmlformats.org/officeDocument/2006/relationships/image" Target="media/image26.png"/><Relationship Id="rId45" Type="http://schemas.openxmlformats.org/officeDocument/2006/relationships/hyperlink" Target="https://datalifeit.es/" TargetMode="External"/><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https://www.nan-tic.com/e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https://lh6.googleusercontent.com/nDHSApeU1dZYpxt7ZLuJfjqpxDrZpITJm7MjdN06ni6ZUgO1W2QsavGtbL3tYSWuiBFajQuDbrPIG6t7B6OsHtNU90HZ0xfpDc6QzJgTkWeHzduz7ROTRju94ITs3CZJs1gLZMWb" TargetMode="External"/><Relationship Id="rId61" Type="http://schemas.openxmlformats.org/officeDocument/2006/relationships/hyperlink" Target="https://www.holded.com/es" TargetMode="External"/><Relationship Id="rId10" Type="http://schemas.openxmlformats.org/officeDocument/2006/relationships/hyperlink" Target="https://www.holded.com/es/erp" TargetMode="External"/><Relationship Id="rId19" Type="http://schemas.openxmlformats.org/officeDocument/2006/relationships/image" Target="media/image11.png"/><Relationship Id="rId31" Type="http://schemas.openxmlformats.org/officeDocument/2006/relationships/hyperlink" Target="https://es.wikipedia.org/wiki/Licencia_de_software" TargetMode="External"/><Relationship Id="rId44" Type="http://schemas.openxmlformats.org/officeDocument/2006/relationships/image" Target="media/image30.png"/><Relationship Id="rId52" Type="http://schemas.openxmlformats.org/officeDocument/2006/relationships/image" Target="https://lh4.googleusercontent.com/jNdMW6AWh0Q4nE8Lbbp0Z_zlj3yU2sP7NVfqFxfgdLQalBnv6xIiQ6Kt3mm5pI7b9RN7TBf73iYk-BPGsQnw6FUPmxnamWq9UFwODNeG1sHwukCVOb6w2GtOHkvmUyfP0l_LwWeM" TargetMode="External"/><Relationship Id="rId60" Type="http://schemas.openxmlformats.org/officeDocument/2006/relationships/image" Target="media/image39.png"/><Relationship Id="rId65" Type="http://schemas.openxmlformats.org/officeDocument/2006/relationships/hyperlink" Target="https://datalifeit.es/consultoria/"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es.wikipedia.org/wiki/Idioma_ingl%C3%A9s" TargetMode="External"/><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hyperlink" Target="https://es.wikipedia.org/wiki/Tryton" TargetMode="External"/><Relationship Id="rId69" Type="http://schemas.openxmlformats.org/officeDocument/2006/relationships/hyperlink" Target="https://dynamics.microsoft.com/es-es/business-central/overview/"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wikipedia.org/wiki/Software_libre"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https://lh6.googleusercontent.com/MgC7xGZFYgRt9RUVfdMCyt_d-mwfC40a3ItDkofgp9t_sNQi7EjJ-6oCBnLqHW6npWR7dWbbYuqcVsBXoglRFeL1v8gE7-7RIbCO3jJ7M67g14cvVWrOihQ640ZNzBcKbYQBdE2h" TargetMode="External"/><Relationship Id="rId67" Type="http://schemas.openxmlformats.org/officeDocument/2006/relationships/hyperlink" Target="https://www.aitana.es/"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https://lh6.googleusercontent.com/pnW4ZrldrblHVLyRlitLwfI6YlE6CEntIR88Hp8S2vgAjh0TsfHxCcTJaMqL9zok8pEXWi_2VHhsXoDPYqtPPrLfe0vPSTc7_axswMIOH12iVq72QzhckKaiGBrr4ZQs57CRZhZh" TargetMode="External"/><Relationship Id="rId62" Type="http://schemas.openxmlformats.org/officeDocument/2006/relationships/hyperlink" Target="https://www.tryton.org/" TargetMode="External"/><Relationship Id="rId70" Type="http://schemas.openxmlformats.org/officeDocument/2006/relationships/hyperlink" Target="https://es.wikipedia.org/wiki/Microsoft_Dynamics_NAV"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1F984E-2DB7-46D0-BC66-DF3EB917F173}">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EFD2E-D729-4D57-9022-25C7D1477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1</Pages>
  <Words>5354</Words>
  <Characters>29447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Rosales Martinez</dc:creator>
  <cp:keywords/>
  <dc:description/>
  <cp:lastModifiedBy>Kevin Rosales Martinez</cp:lastModifiedBy>
  <cp:revision>52</cp:revision>
  <cp:lastPrinted>2020-12-11T21:03:00Z</cp:lastPrinted>
  <dcterms:created xsi:type="dcterms:W3CDTF">2020-12-07T18:26:00Z</dcterms:created>
  <dcterms:modified xsi:type="dcterms:W3CDTF">2020-12-11T21:03:00Z</dcterms:modified>
</cp:coreProperties>
</file>